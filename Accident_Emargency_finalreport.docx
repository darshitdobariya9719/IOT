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AE6" w:rsidRDefault="004D4AE6" w:rsidP="004B60FF">
      <w:pPr>
        <w:rPr>
          <w:rFonts w:cs="Arial"/>
          <w:b/>
          <w:color w:val="000000"/>
          <w:sz w:val="40"/>
          <w:szCs w:val="40"/>
        </w:rPr>
      </w:pPr>
      <w:bookmarkStart w:id="0" w:name="_Toc386023065"/>
    </w:p>
    <w:p w:rsidR="00F554A3" w:rsidRPr="004D4AE6" w:rsidRDefault="004D4AE6" w:rsidP="00140B5B">
      <w:pPr>
        <w:jc w:val="center"/>
        <w:rPr>
          <w:rFonts w:cs="Arial"/>
          <w:b/>
          <w:color w:val="000000"/>
          <w:sz w:val="40"/>
          <w:szCs w:val="40"/>
        </w:rPr>
      </w:pPr>
      <w:r w:rsidRPr="004D4AE6">
        <w:rPr>
          <w:rFonts w:cs="Arial"/>
          <w:b/>
          <w:color w:val="000000"/>
          <w:sz w:val="40"/>
          <w:szCs w:val="40"/>
        </w:rPr>
        <w:t>Project Report</w:t>
      </w:r>
    </w:p>
    <w:p w:rsidR="004D4AE6" w:rsidRDefault="004D4AE6" w:rsidP="00140B5B">
      <w:pPr>
        <w:jc w:val="center"/>
        <w:rPr>
          <w:rFonts w:cs="Arial"/>
          <w:b/>
          <w:color w:val="000000"/>
          <w:sz w:val="32"/>
        </w:rPr>
      </w:pPr>
    </w:p>
    <w:p w:rsidR="004D4AE6" w:rsidRDefault="004D4AE6" w:rsidP="00140B5B">
      <w:pPr>
        <w:jc w:val="center"/>
        <w:rPr>
          <w:rFonts w:cs="Arial"/>
          <w:b/>
          <w:color w:val="000000"/>
          <w:sz w:val="32"/>
        </w:rPr>
      </w:pPr>
      <w:r>
        <w:rPr>
          <w:rFonts w:cs="Arial"/>
          <w:b/>
          <w:color w:val="000000"/>
          <w:sz w:val="32"/>
        </w:rPr>
        <w:t>On</w:t>
      </w:r>
    </w:p>
    <w:p w:rsidR="004D4AE6" w:rsidRPr="00FE76BA" w:rsidRDefault="004D4AE6" w:rsidP="00140B5B">
      <w:pPr>
        <w:jc w:val="center"/>
        <w:rPr>
          <w:rFonts w:cs="Arial"/>
          <w:b/>
          <w:color w:val="000000"/>
        </w:rPr>
      </w:pPr>
    </w:p>
    <w:p w:rsidR="00C65C15" w:rsidRDefault="00500C2D" w:rsidP="00500C2D">
      <w:pPr>
        <w:pStyle w:val="Heading3"/>
        <w:jc w:val="center"/>
        <w:rPr>
          <w:sz w:val="52"/>
          <w:szCs w:val="52"/>
        </w:rPr>
      </w:pPr>
      <w:r>
        <w:rPr>
          <w:sz w:val="52"/>
          <w:szCs w:val="52"/>
        </w:rPr>
        <w:t xml:space="preserve">ACCIDENT EMERGENCY INTELLIGENCE </w:t>
      </w:r>
    </w:p>
    <w:p w:rsidR="00500C2D" w:rsidRPr="00500C2D" w:rsidRDefault="00500C2D" w:rsidP="00500C2D"/>
    <w:p w:rsidR="004D4AE6" w:rsidRDefault="004D4AE6" w:rsidP="00140B5B">
      <w:pPr>
        <w:pStyle w:val="Heading1"/>
        <w:jc w:val="center"/>
        <w:rPr>
          <w:i/>
        </w:rPr>
      </w:pPr>
    </w:p>
    <w:p w:rsidR="004D4AE6" w:rsidRDefault="004D4AE6" w:rsidP="00140B5B">
      <w:pPr>
        <w:pStyle w:val="Heading1"/>
        <w:jc w:val="center"/>
        <w:rPr>
          <w:i/>
        </w:rPr>
      </w:pPr>
    </w:p>
    <w:p w:rsidR="00C65C15" w:rsidRDefault="00C65C15" w:rsidP="00140B5B">
      <w:pPr>
        <w:pStyle w:val="Heading1"/>
        <w:jc w:val="center"/>
        <w:rPr>
          <w:i/>
        </w:rPr>
      </w:pPr>
      <w:r>
        <w:rPr>
          <w:i/>
        </w:rPr>
        <w:t>Submitted By</w:t>
      </w:r>
    </w:p>
    <w:p w:rsidR="00C65C15" w:rsidRDefault="00500C2D" w:rsidP="00140B5B">
      <w:pPr>
        <w:pStyle w:val="Heading1"/>
        <w:jc w:val="center"/>
      </w:pPr>
      <w:r>
        <w:t>DARSHIT A. DOBARIYA (170160116022</w:t>
      </w:r>
      <w:r w:rsidR="00C65C15">
        <w:t>)</w:t>
      </w:r>
    </w:p>
    <w:p w:rsidR="004D4AE6" w:rsidRDefault="00500C2D" w:rsidP="00500C2D">
      <w:pPr>
        <w:pStyle w:val="Heading1"/>
      </w:pPr>
      <w:r>
        <w:t xml:space="preserve">                         DEEP  M. PANSERIYA      (170160116055</w:t>
      </w:r>
      <w:r w:rsidR="004D4AE6">
        <w:t>)</w:t>
      </w:r>
    </w:p>
    <w:p w:rsidR="00C65C15" w:rsidRDefault="00C65C15" w:rsidP="00140B5B">
      <w:pPr>
        <w:jc w:val="center"/>
        <w:rPr>
          <w:b/>
          <w:sz w:val="28"/>
        </w:rPr>
      </w:pPr>
    </w:p>
    <w:p w:rsidR="00C65C15" w:rsidRDefault="00C65C15" w:rsidP="00140B5B">
      <w:pPr>
        <w:jc w:val="center"/>
        <w:rPr>
          <w:b/>
          <w:sz w:val="28"/>
        </w:rPr>
      </w:pPr>
    </w:p>
    <w:p w:rsidR="004D4AE6" w:rsidRPr="00221EF8" w:rsidRDefault="004D4AE6" w:rsidP="00140B5B">
      <w:pPr>
        <w:pStyle w:val="Default"/>
        <w:jc w:val="center"/>
        <w:rPr>
          <w:b/>
          <w:bCs/>
          <w:sz w:val="28"/>
          <w:szCs w:val="28"/>
        </w:rPr>
      </w:pPr>
      <w:r w:rsidRPr="00221EF8">
        <w:rPr>
          <w:b/>
          <w:bCs/>
          <w:sz w:val="28"/>
          <w:szCs w:val="28"/>
        </w:rPr>
        <w:t xml:space="preserve">Guided </w:t>
      </w:r>
      <w:r w:rsidRPr="00221EF8">
        <w:rPr>
          <w:b/>
          <w:bCs/>
          <w:sz w:val="28"/>
          <w:szCs w:val="28"/>
          <w:lang w:val="en-IN"/>
        </w:rPr>
        <w:t>B</w:t>
      </w:r>
      <w:r w:rsidRPr="00221EF8">
        <w:rPr>
          <w:b/>
          <w:bCs/>
          <w:sz w:val="28"/>
          <w:szCs w:val="28"/>
        </w:rPr>
        <w:t>y</w:t>
      </w:r>
      <w:r w:rsidRPr="00221EF8">
        <w:rPr>
          <w:b/>
          <w:bCs/>
          <w:sz w:val="28"/>
          <w:szCs w:val="28"/>
          <w:lang w:val="en-IN"/>
        </w:rPr>
        <w:t>:</w:t>
      </w:r>
    </w:p>
    <w:p w:rsidR="004D4AE6" w:rsidRPr="00221EF8" w:rsidRDefault="00500C2D" w:rsidP="00140B5B">
      <w:pPr>
        <w:pStyle w:val="Default"/>
        <w:jc w:val="center"/>
        <w:rPr>
          <w:sz w:val="28"/>
          <w:szCs w:val="28"/>
        </w:rPr>
      </w:pPr>
      <w:r>
        <w:rPr>
          <w:sz w:val="28"/>
          <w:szCs w:val="28"/>
        </w:rPr>
        <w:t>Prof. Sameer chauhan</w:t>
      </w:r>
    </w:p>
    <w:p w:rsidR="00C65C15" w:rsidRDefault="00C65C15" w:rsidP="00140B5B">
      <w:pPr>
        <w:jc w:val="center"/>
        <w:rPr>
          <w:b/>
          <w:sz w:val="28"/>
        </w:rPr>
      </w:pPr>
    </w:p>
    <w:p w:rsidR="00C65C15" w:rsidRDefault="00C65C15" w:rsidP="00140B5B">
      <w:pPr>
        <w:jc w:val="center"/>
        <w:rPr>
          <w:b/>
          <w:sz w:val="28"/>
        </w:rPr>
      </w:pPr>
    </w:p>
    <w:p w:rsidR="00C65C15" w:rsidRDefault="00C65C15" w:rsidP="00140B5B">
      <w:pPr>
        <w:jc w:val="center"/>
        <w:rPr>
          <w:b/>
          <w:sz w:val="28"/>
        </w:rPr>
      </w:pPr>
    </w:p>
    <w:p w:rsidR="00C65C15" w:rsidRDefault="004D4AE6" w:rsidP="00140B5B">
      <w:pPr>
        <w:jc w:val="center"/>
        <w:rPr>
          <w:b/>
          <w:sz w:val="28"/>
        </w:rPr>
      </w:pPr>
      <w:r w:rsidRPr="004D4AE6">
        <w:rPr>
          <w:b/>
          <w:noProof/>
          <w:sz w:val="28"/>
          <w:lang w:val="en-IN" w:eastAsia="en-IN"/>
        </w:rPr>
        <w:drawing>
          <wp:inline distT="0" distB="0" distL="0" distR="0">
            <wp:extent cx="1924050" cy="1456055"/>
            <wp:effectExtent l="0" t="0" r="0" b="0"/>
            <wp:docPr id="3" name="Picture 4" descr="H:\Design Engineering\REPORT of AEIOU\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Design Engineering\REPORT of AEIOU\logo (1).pn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924971" cy="1457325"/>
                    </a:xfrm>
                    <a:prstGeom prst="rect">
                      <a:avLst/>
                    </a:prstGeom>
                    <a:noFill/>
                    <a:ln>
                      <a:noFill/>
                    </a:ln>
                  </pic:spPr>
                </pic:pic>
              </a:graphicData>
            </a:graphic>
          </wp:inline>
        </w:drawing>
      </w:r>
    </w:p>
    <w:p w:rsidR="00C65C15" w:rsidRDefault="00C65C15" w:rsidP="00140B5B">
      <w:pPr>
        <w:jc w:val="center"/>
        <w:rPr>
          <w:b/>
          <w:sz w:val="28"/>
        </w:rPr>
      </w:pPr>
    </w:p>
    <w:p w:rsidR="00C65C15" w:rsidRDefault="00C65C15" w:rsidP="00140B5B">
      <w:pPr>
        <w:jc w:val="center"/>
        <w:rPr>
          <w:b/>
          <w:sz w:val="28"/>
        </w:rPr>
      </w:pPr>
    </w:p>
    <w:p w:rsidR="009C461C" w:rsidRDefault="009C461C" w:rsidP="00140B5B">
      <w:pPr>
        <w:pStyle w:val="Heading4"/>
        <w:rPr>
          <w:sz w:val="28"/>
        </w:rPr>
      </w:pPr>
      <w:r>
        <w:t>OCTOBER-2020</w:t>
      </w:r>
    </w:p>
    <w:p w:rsidR="00C65C15" w:rsidRDefault="00C65C15" w:rsidP="00140B5B">
      <w:pPr>
        <w:jc w:val="center"/>
        <w:rPr>
          <w:b/>
          <w:sz w:val="28"/>
        </w:rPr>
      </w:pPr>
    </w:p>
    <w:p w:rsidR="004D4AE6" w:rsidRDefault="004D4AE6" w:rsidP="00140B5B">
      <w:pPr>
        <w:jc w:val="center"/>
        <w:rPr>
          <w:rFonts w:cs="Times New Roman"/>
          <w:b/>
          <w:sz w:val="28"/>
        </w:rPr>
      </w:pPr>
      <w:r>
        <w:rPr>
          <w:rFonts w:cs="Times New Roman"/>
          <w:b/>
          <w:sz w:val="28"/>
        </w:rPr>
        <w:t>Submitted To,</w:t>
      </w:r>
    </w:p>
    <w:p w:rsidR="004D4AE6" w:rsidRPr="004D4AE6" w:rsidRDefault="004D4AE6" w:rsidP="00140B5B">
      <w:pPr>
        <w:jc w:val="center"/>
        <w:rPr>
          <w:rFonts w:cs="Times New Roman"/>
          <w:bCs/>
          <w:sz w:val="28"/>
        </w:rPr>
      </w:pPr>
      <w:r w:rsidRPr="004D4AE6">
        <w:rPr>
          <w:rFonts w:cs="Times New Roman"/>
          <w:bCs/>
          <w:sz w:val="28"/>
        </w:rPr>
        <w:t>Department of Computer Engineering &amp; Information Technology</w:t>
      </w:r>
    </w:p>
    <w:p w:rsidR="004D4AE6" w:rsidRPr="004D4AE6" w:rsidRDefault="004D4AE6" w:rsidP="00140B5B">
      <w:pPr>
        <w:jc w:val="center"/>
        <w:rPr>
          <w:rFonts w:cs="Times New Roman"/>
          <w:bCs/>
          <w:sz w:val="28"/>
        </w:rPr>
      </w:pPr>
      <w:r w:rsidRPr="004D4AE6">
        <w:rPr>
          <w:rFonts w:cs="Times New Roman"/>
          <w:bCs/>
          <w:sz w:val="28"/>
        </w:rPr>
        <w:t xml:space="preserve">Government Engineering </w:t>
      </w:r>
      <w:r w:rsidR="00F37C6C" w:rsidRPr="004D4AE6">
        <w:rPr>
          <w:rFonts w:cs="Times New Roman"/>
          <w:bCs/>
          <w:sz w:val="28"/>
        </w:rPr>
        <w:t>College, Modasa</w:t>
      </w:r>
    </w:p>
    <w:p w:rsidR="004D4AE6" w:rsidRDefault="004D4AE6" w:rsidP="00140B5B">
      <w:pPr>
        <w:jc w:val="center"/>
        <w:rPr>
          <w:rFonts w:cs="Times New Roman"/>
          <w:b/>
          <w:sz w:val="28"/>
        </w:rPr>
      </w:pPr>
    </w:p>
    <w:p w:rsidR="004D4AE6" w:rsidRDefault="004D4AE6" w:rsidP="004D4AE6">
      <w:pPr>
        <w:jc w:val="center"/>
        <w:rPr>
          <w:rFonts w:cs="Times New Roman"/>
          <w:b/>
          <w:sz w:val="28"/>
        </w:rPr>
      </w:pPr>
    </w:p>
    <w:p w:rsidR="004D4AE6" w:rsidRPr="00221EF8" w:rsidRDefault="004D4AE6" w:rsidP="004D4AE6">
      <w:pPr>
        <w:jc w:val="center"/>
        <w:rPr>
          <w:rFonts w:cs="Times New Roman"/>
          <w:b/>
          <w:sz w:val="28"/>
        </w:rPr>
      </w:pPr>
    </w:p>
    <w:p w:rsidR="00C65C15" w:rsidRDefault="00C65C15" w:rsidP="00C65C15">
      <w:pPr>
        <w:jc w:val="center"/>
        <w:rPr>
          <w:b/>
          <w:spacing w:val="40"/>
          <w:sz w:val="28"/>
          <w:u w:val="single"/>
        </w:rPr>
      </w:pPr>
    </w:p>
    <w:p w:rsidR="00C65C15" w:rsidRDefault="00C65C15" w:rsidP="00C65C15">
      <w:pPr>
        <w:jc w:val="center"/>
        <w:rPr>
          <w:b/>
          <w:spacing w:val="40"/>
          <w:sz w:val="28"/>
          <w:u w:val="single"/>
        </w:rPr>
      </w:pPr>
    </w:p>
    <w:p w:rsidR="00C65C15" w:rsidRDefault="00C65C15" w:rsidP="00C65C15">
      <w:pPr>
        <w:jc w:val="center"/>
        <w:rPr>
          <w:b/>
          <w:spacing w:val="40"/>
          <w:sz w:val="28"/>
          <w:u w:val="single"/>
        </w:rPr>
      </w:pPr>
    </w:p>
    <w:p w:rsidR="004D4AE6" w:rsidRDefault="004D4AE6" w:rsidP="007719FA">
      <w:pPr>
        <w:jc w:val="center"/>
        <w:rPr>
          <w:b/>
          <w:spacing w:val="40"/>
          <w:sz w:val="28"/>
          <w:u w:val="single"/>
        </w:rPr>
      </w:pPr>
    </w:p>
    <w:p w:rsidR="00C65C15" w:rsidRPr="007E4CFB" w:rsidRDefault="00C65C15" w:rsidP="007719FA">
      <w:pPr>
        <w:jc w:val="center"/>
        <w:rPr>
          <w:b/>
          <w:spacing w:val="40"/>
          <w:sz w:val="28"/>
          <w:u w:val="single"/>
        </w:rPr>
      </w:pPr>
      <w:r w:rsidRPr="007E4CFB">
        <w:rPr>
          <w:b/>
          <w:spacing w:val="40"/>
          <w:sz w:val="28"/>
          <w:u w:val="single"/>
        </w:rPr>
        <w:t>CERTIFICATE</w:t>
      </w:r>
    </w:p>
    <w:p w:rsidR="00C65C15" w:rsidRPr="00DC2658" w:rsidRDefault="00C65C15" w:rsidP="00C65C15">
      <w:pPr>
        <w:jc w:val="center"/>
        <w:rPr>
          <w:b/>
          <w:spacing w:val="40"/>
          <w:sz w:val="28"/>
        </w:rPr>
      </w:pPr>
    </w:p>
    <w:p w:rsidR="004D4AE6" w:rsidRDefault="004D4AE6" w:rsidP="00C65C15">
      <w:pPr>
        <w:spacing w:line="480" w:lineRule="auto"/>
        <w:jc w:val="both"/>
        <w:rPr>
          <w:b/>
          <w:spacing w:val="40"/>
          <w:sz w:val="28"/>
        </w:rPr>
      </w:pPr>
    </w:p>
    <w:p w:rsidR="00C65C15" w:rsidRDefault="004D4AE6" w:rsidP="00C65C15">
      <w:pPr>
        <w:spacing w:line="480" w:lineRule="auto"/>
        <w:jc w:val="both"/>
        <w:rPr>
          <w:b/>
          <w:spacing w:val="40"/>
          <w:sz w:val="28"/>
        </w:rPr>
      </w:pPr>
      <w:r>
        <w:rPr>
          <w:b/>
          <w:spacing w:val="40"/>
          <w:sz w:val="28"/>
        </w:rPr>
        <w:t>“</w:t>
      </w:r>
    </w:p>
    <w:p w:rsidR="004D4AE6" w:rsidRDefault="004D4AE6" w:rsidP="00C65C15">
      <w:pPr>
        <w:spacing w:line="480" w:lineRule="auto"/>
        <w:jc w:val="both"/>
        <w:rPr>
          <w:b/>
          <w:spacing w:val="40"/>
          <w:sz w:val="28"/>
        </w:rPr>
      </w:pPr>
    </w:p>
    <w:p w:rsidR="004D4AE6" w:rsidRDefault="004D4AE6" w:rsidP="00C65C15">
      <w:pPr>
        <w:spacing w:line="480" w:lineRule="auto"/>
        <w:jc w:val="both"/>
      </w:pPr>
      <w:r>
        <w:rPr>
          <w:b/>
          <w:spacing w:val="40"/>
          <w:sz w:val="28"/>
        </w:rPr>
        <w:t>“</w:t>
      </w:r>
    </w:p>
    <w:p w:rsidR="00C65C15" w:rsidRDefault="00C65C15" w:rsidP="00C65C15">
      <w:pPr>
        <w:spacing w:line="480" w:lineRule="auto"/>
        <w:jc w:val="both"/>
        <w:rPr>
          <w:b/>
        </w:rPr>
      </w:pPr>
      <w:r>
        <w:rPr>
          <w:spacing w:val="18"/>
          <w:position w:val="4"/>
        </w:rPr>
        <w:t xml:space="preserve"> </w:t>
      </w:r>
    </w:p>
    <w:p w:rsidR="00C65C15" w:rsidRPr="006147FB" w:rsidRDefault="00C65C15" w:rsidP="004D4AE6">
      <w:pPr>
        <w:ind w:left="3600" w:hanging="3600"/>
        <w:rPr>
          <w:b/>
        </w:rPr>
      </w:pPr>
      <w:r>
        <w:rPr>
          <w:b/>
        </w:rPr>
        <w:t xml:space="preserve">Internal Guide           </w:t>
      </w:r>
      <w:r w:rsidR="004D4AE6">
        <w:rPr>
          <w:b/>
        </w:rPr>
        <w:t xml:space="preserve">                         </w:t>
      </w:r>
      <w:r w:rsidR="004D4AE6">
        <w:rPr>
          <w:b/>
        </w:rPr>
        <w:tab/>
      </w:r>
      <w:r w:rsidR="004D4AE6">
        <w:rPr>
          <w:b/>
        </w:rPr>
        <w:tab/>
      </w:r>
      <w:r w:rsidR="004D4AE6">
        <w:rPr>
          <w:b/>
        </w:rPr>
        <w:tab/>
      </w:r>
      <w:r w:rsidR="004D4AE6">
        <w:rPr>
          <w:b/>
        </w:rPr>
        <w:tab/>
        <w:t xml:space="preserve">Head of </w:t>
      </w:r>
      <w:r w:rsidRPr="006147FB">
        <w:rPr>
          <w:b/>
        </w:rPr>
        <w:t>Department</w:t>
      </w:r>
    </w:p>
    <w:p w:rsidR="00C65C15" w:rsidRDefault="00C65C15" w:rsidP="00C65C15">
      <w:r>
        <w:t xml:space="preserve">  </w:t>
      </w:r>
    </w:p>
    <w:p w:rsidR="00F4799B" w:rsidRDefault="00C65C15" w:rsidP="00C65C15">
      <w:pPr>
        <w:ind w:left="3600" w:hanging="3600"/>
        <w:rPr>
          <w:b/>
        </w:rPr>
      </w:pPr>
      <w:r>
        <w:rPr>
          <w:b/>
        </w:rPr>
        <w:t>Date:</w:t>
      </w:r>
      <w:r>
        <w:rPr>
          <w:b/>
        </w:rPr>
        <w:tab/>
      </w:r>
      <w:r>
        <w:rPr>
          <w:b/>
        </w:rPr>
        <w:tab/>
      </w:r>
      <w:r>
        <w:rPr>
          <w:b/>
        </w:rPr>
        <w:tab/>
      </w:r>
      <w:r>
        <w:rPr>
          <w:b/>
        </w:rPr>
        <w:tab/>
      </w:r>
      <w:r>
        <w:rPr>
          <w:b/>
        </w:rPr>
        <w:tab/>
      </w:r>
      <w:r w:rsidRPr="00920BCE">
        <w:rPr>
          <w:b/>
        </w:rPr>
        <w:t xml:space="preserve">Date:                                          </w:t>
      </w:r>
    </w:p>
    <w:p w:rsidR="00C65C15" w:rsidRDefault="00C65C15" w:rsidP="00C65C15">
      <w:pPr>
        <w:ind w:left="3600" w:hanging="3600"/>
        <w:rPr>
          <w:b/>
        </w:rPr>
      </w:pPr>
    </w:p>
    <w:p w:rsidR="00C65C15" w:rsidRDefault="00C65C15" w:rsidP="00C65C15">
      <w:pPr>
        <w:ind w:left="3600" w:hanging="3600"/>
        <w:rPr>
          <w:b/>
        </w:rPr>
        <w:sectPr w:rsidR="00C65C15" w:rsidSect="0047263D">
          <w:headerReference w:type="default" r:id="rId9"/>
          <w:footerReference w:type="default" r:id="rId10"/>
          <w:pgSz w:w="12240" w:h="15840"/>
          <w:pgMar w:top="1440" w:right="1440" w:bottom="1440" w:left="2160" w:header="720" w:footer="720" w:gutter="0"/>
          <w:pgNumType w:fmt="lowerRoman"/>
          <w:cols w:space="720"/>
          <w:docGrid w:linePitch="360"/>
        </w:sectPr>
      </w:pPr>
    </w:p>
    <w:p w:rsidR="00D05385" w:rsidRDefault="00D05385" w:rsidP="00372294">
      <w:pPr>
        <w:spacing w:line="360" w:lineRule="auto"/>
        <w:jc w:val="center"/>
        <w:rPr>
          <w:b/>
          <w:sz w:val="28"/>
          <w:szCs w:val="28"/>
        </w:rPr>
      </w:pPr>
    </w:p>
    <w:p w:rsidR="00F554A3" w:rsidRPr="00003385" w:rsidRDefault="00896E97" w:rsidP="00003385">
      <w:pPr>
        <w:widowControl/>
        <w:suppressAutoHyphens w:val="0"/>
        <w:spacing w:after="200" w:line="276" w:lineRule="auto"/>
        <w:jc w:val="center"/>
        <w:rPr>
          <w:b/>
          <w:sz w:val="28"/>
          <w:szCs w:val="28"/>
        </w:rPr>
      </w:pPr>
      <w:r>
        <w:rPr>
          <w:b/>
          <w:sz w:val="28"/>
        </w:rPr>
        <w:t>Certificate of Company</w:t>
      </w:r>
      <w:r w:rsidR="00580106">
        <w:rPr>
          <w:b/>
          <w:sz w:val="28"/>
        </w:rPr>
        <w:t xml:space="preserve"> (if applicable)</w:t>
      </w:r>
    </w:p>
    <w:p w:rsidR="00BF2B13" w:rsidRDefault="00BF2B13" w:rsidP="00BF2B13">
      <w:pPr>
        <w:sectPr w:rsidR="00BF2B13" w:rsidSect="0047263D">
          <w:pgSz w:w="12240" w:h="15840"/>
          <w:pgMar w:top="1440" w:right="1440" w:bottom="1440" w:left="2160" w:header="720" w:footer="720" w:gutter="0"/>
          <w:pgNumType w:fmt="lowerRoman" w:start="3"/>
          <w:cols w:space="720"/>
          <w:docGrid w:linePitch="360"/>
        </w:sectPr>
      </w:pPr>
    </w:p>
    <w:p w:rsidR="00896E97" w:rsidRDefault="00896E97" w:rsidP="00896E97">
      <w:pPr>
        <w:spacing w:line="360" w:lineRule="auto"/>
        <w:jc w:val="center"/>
        <w:rPr>
          <w:b/>
          <w:sz w:val="28"/>
          <w:szCs w:val="28"/>
        </w:rPr>
      </w:pPr>
      <w:r w:rsidRPr="006147FB">
        <w:rPr>
          <w:b/>
          <w:sz w:val="28"/>
          <w:szCs w:val="28"/>
        </w:rPr>
        <w:lastRenderedPageBreak/>
        <w:t>ACKNOWLEDGEMENT</w:t>
      </w:r>
    </w:p>
    <w:p w:rsidR="009C461C" w:rsidRPr="00517C2D" w:rsidRDefault="009C461C" w:rsidP="009C461C">
      <w:pPr>
        <w:rPr>
          <w:sz w:val="28"/>
          <w:szCs w:val="28"/>
        </w:rPr>
      </w:pPr>
      <w:r w:rsidRPr="00517C2D">
        <w:rPr>
          <w:sz w:val="28"/>
          <w:szCs w:val="28"/>
        </w:rPr>
        <w:t xml:space="preserve">We would like to take the opportunity to express our sincere thanks to our </w:t>
      </w:r>
      <w:r w:rsidR="002872E0" w:rsidRPr="00517C2D">
        <w:rPr>
          <w:sz w:val="28"/>
          <w:szCs w:val="28"/>
        </w:rPr>
        <w:t xml:space="preserve">guide </w:t>
      </w:r>
      <w:r w:rsidR="002872E0">
        <w:rPr>
          <w:sz w:val="28"/>
          <w:szCs w:val="28"/>
        </w:rPr>
        <w:t>Prof</w:t>
      </w:r>
      <w:r w:rsidR="00500C2D">
        <w:rPr>
          <w:sz w:val="28"/>
          <w:szCs w:val="28"/>
        </w:rPr>
        <w:t>. Sameer chauhan</w:t>
      </w:r>
      <w:r w:rsidRPr="00517C2D">
        <w:rPr>
          <w:sz w:val="28"/>
          <w:szCs w:val="28"/>
        </w:rPr>
        <w:t xml:space="preserve"> for their invaluable support and guidance throughout our project research work. Without their kind</w:t>
      </w:r>
      <w:r w:rsidR="00500C2D">
        <w:rPr>
          <w:sz w:val="28"/>
          <w:szCs w:val="28"/>
        </w:rPr>
        <w:t xml:space="preserve"> </w:t>
      </w:r>
      <w:r w:rsidRPr="00517C2D">
        <w:rPr>
          <w:sz w:val="28"/>
          <w:szCs w:val="28"/>
        </w:rPr>
        <w:t>guidance and support this was not possible.</w:t>
      </w:r>
    </w:p>
    <w:p w:rsidR="009C461C" w:rsidRPr="00517C2D" w:rsidRDefault="009C461C" w:rsidP="009C461C">
      <w:pPr>
        <w:rPr>
          <w:sz w:val="28"/>
          <w:szCs w:val="28"/>
        </w:rPr>
      </w:pPr>
    </w:p>
    <w:p w:rsidR="009C461C" w:rsidRPr="00517C2D" w:rsidRDefault="009C461C" w:rsidP="009C461C">
      <w:pPr>
        <w:rPr>
          <w:sz w:val="28"/>
          <w:szCs w:val="28"/>
        </w:rPr>
      </w:pPr>
      <w:r w:rsidRPr="00517C2D">
        <w:rPr>
          <w:sz w:val="28"/>
          <w:szCs w:val="28"/>
        </w:rPr>
        <w:t>We are grateful to them for their timely feedback which helped us track and schedule the process effectively.</w:t>
      </w:r>
    </w:p>
    <w:p w:rsidR="009C461C" w:rsidRPr="00517C2D" w:rsidRDefault="009C461C" w:rsidP="009C461C">
      <w:pPr>
        <w:rPr>
          <w:sz w:val="28"/>
          <w:szCs w:val="28"/>
        </w:rPr>
      </w:pPr>
      <w:r w:rsidRPr="00517C2D">
        <w:rPr>
          <w:sz w:val="28"/>
          <w:szCs w:val="28"/>
        </w:rPr>
        <w:t>Their time, ideas and encouragement that they gave has helped us to complete our project efficiently.</w:t>
      </w:r>
    </w:p>
    <w:p w:rsidR="009C461C" w:rsidRPr="00517C2D" w:rsidRDefault="009C461C" w:rsidP="009C461C">
      <w:pPr>
        <w:rPr>
          <w:sz w:val="28"/>
          <w:szCs w:val="28"/>
        </w:rPr>
      </w:pPr>
    </w:p>
    <w:p w:rsidR="009C461C" w:rsidRPr="00517C2D" w:rsidRDefault="009C461C" w:rsidP="009C461C">
      <w:pPr>
        <w:rPr>
          <w:sz w:val="28"/>
          <w:szCs w:val="28"/>
        </w:rPr>
      </w:pPr>
      <w:r w:rsidRPr="00517C2D">
        <w:rPr>
          <w:sz w:val="28"/>
          <w:szCs w:val="28"/>
        </w:rPr>
        <w:t xml:space="preserve">We would also like to thank Prof. </w:t>
      </w:r>
      <w:r>
        <w:rPr>
          <w:sz w:val="28"/>
          <w:szCs w:val="28"/>
        </w:rPr>
        <w:t xml:space="preserve">M.B Chaudhari </w:t>
      </w:r>
      <w:r w:rsidRPr="00517C2D">
        <w:rPr>
          <w:sz w:val="28"/>
          <w:szCs w:val="28"/>
        </w:rPr>
        <w:t>Head of Department for his encouragement and for</w:t>
      </w:r>
      <w:r>
        <w:rPr>
          <w:sz w:val="28"/>
          <w:szCs w:val="28"/>
        </w:rPr>
        <w:t xml:space="preserve"> </w:t>
      </w:r>
      <w:r w:rsidRPr="00517C2D">
        <w:rPr>
          <w:sz w:val="28"/>
          <w:szCs w:val="28"/>
        </w:rPr>
        <w:t>providing an outstanding academic environment, also for providing the adequate facilities.</w:t>
      </w:r>
    </w:p>
    <w:p w:rsidR="009C461C" w:rsidRPr="00517C2D" w:rsidRDefault="009C461C" w:rsidP="009C461C">
      <w:pPr>
        <w:rPr>
          <w:sz w:val="28"/>
          <w:szCs w:val="28"/>
        </w:rPr>
      </w:pPr>
    </w:p>
    <w:p w:rsidR="009C461C" w:rsidRPr="00517C2D" w:rsidRDefault="009C461C" w:rsidP="009C461C">
      <w:pPr>
        <w:rPr>
          <w:sz w:val="28"/>
          <w:szCs w:val="28"/>
        </w:rPr>
      </w:pPr>
      <w:r w:rsidRPr="00517C2D">
        <w:rPr>
          <w:sz w:val="28"/>
          <w:szCs w:val="28"/>
        </w:rPr>
        <w:t>We are thankful to all our teachers for providing advice and valuable guidance.</w:t>
      </w:r>
    </w:p>
    <w:p w:rsidR="009C461C" w:rsidRPr="00517C2D" w:rsidRDefault="009C461C" w:rsidP="009C461C">
      <w:pPr>
        <w:rPr>
          <w:sz w:val="28"/>
          <w:szCs w:val="28"/>
        </w:rPr>
      </w:pPr>
    </w:p>
    <w:p w:rsidR="009C461C" w:rsidRPr="00517C2D" w:rsidRDefault="009C461C" w:rsidP="009C461C">
      <w:pPr>
        <w:rPr>
          <w:sz w:val="28"/>
          <w:szCs w:val="28"/>
        </w:rPr>
      </w:pPr>
      <w:r w:rsidRPr="00517C2D">
        <w:rPr>
          <w:sz w:val="28"/>
          <w:szCs w:val="28"/>
        </w:rPr>
        <w:t>We also extend our sincere thanks to all the faculty members and the non-teaching staff.</w:t>
      </w:r>
    </w:p>
    <w:p w:rsidR="009C461C" w:rsidRPr="00C41595" w:rsidRDefault="009C461C" w:rsidP="00896E97">
      <w:pPr>
        <w:spacing w:line="360" w:lineRule="auto"/>
        <w:jc w:val="center"/>
      </w:pPr>
    </w:p>
    <w:p w:rsidR="00BF2B13" w:rsidRDefault="00BF2B13" w:rsidP="00BF2B13">
      <w:pPr>
        <w:rPr>
          <w:b/>
          <w:bCs/>
          <w:sz w:val="28"/>
          <w:szCs w:val="28"/>
        </w:rPr>
      </w:pPr>
    </w:p>
    <w:p w:rsidR="00823D59" w:rsidRDefault="00823D59" w:rsidP="009657C9">
      <w:pPr>
        <w:pStyle w:val="Heading1"/>
        <w:spacing w:line="360" w:lineRule="auto"/>
        <w:jc w:val="right"/>
        <w:rPr>
          <w:sz w:val="24"/>
        </w:rPr>
      </w:pPr>
    </w:p>
    <w:p w:rsidR="00BF2B13" w:rsidRDefault="00BF2B13" w:rsidP="009657C9">
      <w:pPr>
        <w:spacing w:line="480" w:lineRule="auto"/>
        <w:jc w:val="right"/>
      </w:pPr>
    </w:p>
    <w:p w:rsidR="00896E97" w:rsidRDefault="00896E97" w:rsidP="009657C9">
      <w:pPr>
        <w:spacing w:line="480" w:lineRule="auto"/>
        <w:jc w:val="right"/>
      </w:pPr>
    </w:p>
    <w:p w:rsidR="00896E97" w:rsidRDefault="00896E97" w:rsidP="009657C9">
      <w:pPr>
        <w:spacing w:line="480" w:lineRule="auto"/>
        <w:jc w:val="right"/>
      </w:pPr>
    </w:p>
    <w:p w:rsidR="002362C3" w:rsidRDefault="002362C3" w:rsidP="00896E97">
      <w:pPr>
        <w:spacing w:line="480" w:lineRule="auto"/>
        <w:rPr>
          <w:b/>
        </w:rPr>
      </w:pPr>
    </w:p>
    <w:p w:rsidR="002362C3" w:rsidRDefault="002362C3" w:rsidP="00896E97">
      <w:pPr>
        <w:spacing w:line="480" w:lineRule="auto"/>
        <w:rPr>
          <w:b/>
        </w:rPr>
      </w:pPr>
    </w:p>
    <w:p w:rsidR="002362C3" w:rsidRDefault="002362C3" w:rsidP="00896E97">
      <w:pPr>
        <w:spacing w:line="480" w:lineRule="auto"/>
        <w:rPr>
          <w:b/>
        </w:rPr>
      </w:pPr>
    </w:p>
    <w:p w:rsidR="009C461C" w:rsidRDefault="00896E97" w:rsidP="00896E97">
      <w:pPr>
        <w:spacing w:line="480" w:lineRule="auto"/>
        <w:rPr>
          <w:b/>
        </w:rPr>
      </w:pPr>
      <w:r w:rsidRPr="00896E97">
        <w:rPr>
          <w:b/>
        </w:rPr>
        <w:t>Date:</w:t>
      </w:r>
      <w:r>
        <w:rPr>
          <w:b/>
        </w:rPr>
        <w:t xml:space="preserve">   </w:t>
      </w:r>
      <w:r>
        <w:rPr>
          <w:b/>
        </w:rPr>
        <w:tab/>
      </w:r>
      <w:r>
        <w:rPr>
          <w:b/>
        </w:rPr>
        <w:tab/>
      </w:r>
      <w:r>
        <w:rPr>
          <w:b/>
        </w:rPr>
        <w:tab/>
      </w:r>
      <w:r>
        <w:rPr>
          <w:b/>
        </w:rPr>
        <w:tab/>
      </w:r>
      <w:r>
        <w:rPr>
          <w:b/>
        </w:rPr>
        <w:tab/>
      </w:r>
      <w:r>
        <w:rPr>
          <w:b/>
        </w:rPr>
        <w:tab/>
      </w:r>
      <w:r>
        <w:rPr>
          <w:b/>
        </w:rPr>
        <w:tab/>
      </w:r>
      <w:r w:rsidR="002362C3">
        <w:rPr>
          <w:b/>
        </w:rPr>
        <w:t>Student</w:t>
      </w:r>
      <w:r w:rsidR="002872E0">
        <w:rPr>
          <w:b/>
        </w:rPr>
        <w:t>’s</w:t>
      </w:r>
      <w:r w:rsidR="004D4AE6">
        <w:rPr>
          <w:b/>
        </w:rPr>
        <w:t xml:space="preserve"> </w:t>
      </w:r>
      <w:r w:rsidR="002362C3">
        <w:rPr>
          <w:b/>
        </w:rPr>
        <w:t xml:space="preserve"> Name</w:t>
      </w:r>
      <w:r w:rsidR="009C461C">
        <w:rPr>
          <w:b/>
        </w:rPr>
        <w:t>:-</w:t>
      </w:r>
    </w:p>
    <w:p w:rsidR="00500C2D" w:rsidRDefault="00500C2D" w:rsidP="00500C2D">
      <w:pPr>
        <w:pStyle w:val="Heading1"/>
        <w:jc w:val="center"/>
      </w:pPr>
      <w:r>
        <w:rPr>
          <w:b w:val="0"/>
        </w:rPr>
        <w:tab/>
        <w:t xml:space="preserve"> </w:t>
      </w:r>
      <w:r>
        <w:rPr>
          <w:b w:val="0"/>
        </w:rPr>
        <w:tab/>
      </w:r>
      <w:r>
        <w:rPr>
          <w:b w:val="0"/>
        </w:rPr>
        <w:tab/>
      </w:r>
      <w:r>
        <w:rPr>
          <w:b w:val="0"/>
        </w:rPr>
        <w:tab/>
      </w:r>
      <w:r>
        <w:rPr>
          <w:b w:val="0"/>
        </w:rPr>
        <w:tab/>
      </w:r>
      <w:r>
        <w:rPr>
          <w:b w:val="0"/>
        </w:rPr>
        <w:tab/>
      </w:r>
      <w:r>
        <w:rPr>
          <w:b w:val="0"/>
        </w:rPr>
        <w:tab/>
      </w:r>
      <w:r>
        <w:t xml:space="preserve">DARSHIT A. DOBARIYA </w:t>
      </w:r>
    </w:p>
    <w:p w:rsidR="009C461C" w:rsidRPr="00500C2D" w:rsidRDefault="00500C2D" w:rsidP="00500C2D">
      <w:pPr>
        <w:spacing w:line="480" w:lineRule="auto"/>
        <w:rPr>
          <w:rFonts w:eastAsiaTheme="majorEastAsia"/>
          <w:b/>
          <w:bCs/>
          <w:sz w:val="32"/>
          <w:szCs w:val="28"/>
        </w:rPr>
      </w:pPr>
      <w:r w:rsidRPr="00500C2D">
        <w:rPr>
          <w:b/>
          <w:bCs/>
          <w:sz w:val="28"/>
          <w:szCs w:val="28"/>
        </w:rPr>
        <w:t xml:space="preserve">                                                      </w:t>
      </w:r>
      <w:r>
        <w:rPr>
          <w:b/>
          <w:bCs/>
          <w:sz w:val="28"/>
          <w:szCs w:val="28"/>
        </w:rPr>
        <w:t xml:space="preserve">                   </w:t>
      </w:r>
      <w:r w:rsidRPr="00500C2D">
        <w:rPr>
          <w:b/>
          <w:bCs/>
          <w:sz w:val="28"/>
          <w:szCs w:val="28"/>
        </w:rPr>
        <w:t xml:space="preserve">  </w:t>
      </w:r>
      <w:r w:rsidR="002872E0" w:rsidRPr="00500C2D">
        <w:rPr>
          <w:b/>
          <w:bCs/>
          <w:sz w:val="28"/>
          <w:szCs w:val="28"/>
        </w:rPr>
        <w:t>DEEP M</w:t>
      </w:r>
      <w:r w:rsidRPr="00500C2D">
        <w:rPr>
          <w:b/>
          <w:bCs/>
          <w:sz w:val="28"/>
          <w:szCs w:val="28"/>
        </w:rPr>
        <w:t xml:space="preserve">. PANSERIYA  </w:t>
      </w:r>
      <w:r w:rsidRPr="00500C2D">
        <w:rPr>
          <w:rFonts w:eastAsiaTheme="majorEastAsia"/>
          <w:b/>
          <w:bCs/>
          <w:sz w:val="32"/>
          <w:szCs w:val="28"/>
        </w:rPr>
        <w:t xml:space="preserve">   </w:t>
      </w:r>
    </w:p>
    <w:p w:rsidR="009C461C" w:rsidRDefault="009C461C" w:rsidP="002362C3">
      <w:pPr>
        <w:pStyle w:val="Heading1"/>
        <w:jc w:val="center"/>
      </w:pPr>
    </w:p>
    <w:p w:rsidR="009C461C" w:rsidRDefault="009C461C" w:rsidP="002362C3">
      <w:pPr>
        <w:pStyle w:val="Heading1"/>
        <w:jc w:val="center"/>
      </w:pPr>
    </w:p>
    <w:p w:rsidR="009C461C" w:rsidRDefault="009C461C" w:rsidP="002362C3">
      <w:pPr>
        <w:pStyle w:val="Heading1"/>
        <w:jc w:val="center"/>
      </w:pPr>
    </w:p>
    <w:p w:rsidR="00E07534" w:rsidRDefault="00E07534" w:rsidP="002362C3">
      <w:pPr>
        <w:pStyle w:val="Heading1"/>
        <w:jc w:val="center"/>
      </w:pPr>
      <w:r>
        <w:t>ABSTRACT</w:t>
      </w:r>
    </w:p>
    <w:p w:rsidR="00E07534" w:rsidRDefault="00E07534" w:rsidP="00E07534">
      <w:pPr>
        <w:jc w:val="both"/>
        <w:rPr>
          <w:b/>
          <w:u w:val="single"/>
        </w:rPr>
      </w:pPr>
    </w:p>
    <w:p w:rsidR="00E07534" w:rsidRDefault="006D0F57" w:rsidP="00E07534">
      <w:pPr>
        <w:jc w:val="both"/>
        <w:rPr>
          <w:b/>
          <w:u w:val="single"/>
        </w:rPr>
      </w:pPr>
      <w:r w:rsidRPr="006D0F57">
        <w:rPr>
          <w:b/>
          <w:noProof/>
          <w:u w:val="single"/>
          <w:lang w:eastAsia="en-US" w:bidi="gu-IN"/>
        </w:rPr>
        <w:pict>
          <v:line id="Line 8" o:spid="_x0000_s1026" style="position:absolute;left:0;text-align:left;z-index:251735040;visibility:visible" from="-2.7pt,2.1pt" to="438.3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" o:allowincell="f" strokeweight="4.5pt">
            <v:stroke linestyle="thinThick"/>
          </v:line>
        </w:pict>
      </w:r>
    </w:p>
    <w:p w:rsidR="00E07534" w:rsidRPr="00FE5899" w:rsidRDefault="00E07534" w:rsidP="00E07534">
      <w:pPr>
        <w:pStyle w:val="BodyText"/>
        <w:rPr>
          <w:sz w:val="28"/>
          <w:szCs w:val="28"/>
        </w:rPr>
      </w:pPr>
      <w:r w:rsidRPr="00FE5899">
        <w:rPr>
          <w:sz w:val="28"/>
          <w:szCs w:val="28"/>
        </w:rPr>
        <w:tab/>
      </w:r>
    </w:p>
    <w:p w:rsidR="00E07534" w:rsidRPr="00FE5899" w:rsidRDefault="00E07534" w:rsidP="00E07534">
      <w:pPr>
        <w:pStyle w:val="BodyText"/>
        <w:spacing w:line="480" w:lineRule="auto"/>
        <w:ind w:firstLine="720"/>
        <w:rPr>
          <w:sz w:val="4"/>
          <w:szCs w:val="28"/>
        </w:rPr>
      </w:pPr>
    </w:p>
    <w:p w:rsidR="00264240" w:rsidRPr="00FE5899" w:rsidRDefault="00264240" w:rsidP="00FE5899">
      <w:pPr>
        <w:spacing w:line="360" w:lineRule="auto"/>
        <w:jc w:val="both"/>
        <w:rPr>
          <w:sz w:val="28"/>
          <w:szCs w:val="28"/>
          <w:lang w:val="en-IN"/>
        </w:rPr>
      </w:pPr>
      <w:r w:rsidRPr="00FE5899">
        <w:rPr>
          <w:sz w:val="28"/>
          <w:szCs w:val="28"/>
          <w:lang w:val="en-IN"/>
        </w:rPr>
        <w:t xml:space="preserve">Our project is about the device which provides the service for the </w:t>
      </w:r>
      <w:r w:rsidR="002872E0" w:rsidRPr="00FE5899">
        <w:rPr>
          <w:sz w:val="28"/>
          <w:szCs w:val="28"/>
          <w:lang w:val="en-IN"/>
        </w:rPr>
        <w:t>vehicles (</w:t>
      </w:r>
      <w:r w:rsidRPr="00FE5899">
        <w:rPr>
          <w:sz w:val="28"/>
          <w:szCs w:val="28"/>
          <w:lang w:val="en-IN"/>
        </w:rPr>
        <w:t>except 2 wheelers)</w:t>
      </w:r>
    </w:p>
    <w:p w:rsidR="00BF2B13" w:rsidRPr="00FE5899" w:rsidRDefault="00FE5899" w:rsidP="00FE5899">
      <w:pPr>
        <w:spacing w:line="360" w:lineRule="auto"/>
        <w:jc w:val="both"/>
        <w:rPr>
          <w:sz w:val="28"/>
          <w:szCs w:val="28"/>
        </w:rPr>
      </w:pPr>
      <w:r w:rsidRPr="00FE5899">
        <w:rPr>
          <w:sz w:val="28"/>
          <w:szCs w:val="28"/>
          <w:lang w:val="en-IN"/>
        </w:rPr>
        <w:t xml:space="preserve">Nowadays we can hear many news about accidents happen on daily </w:t>
      </w:r>
      <w:r w:rsidR="002872E0" w:rsidRPr="00FE5899">
        <w:rPr>
          <w:sz w:val="28"/>
          <w:szCs w:val="28"/>
          <w:lang w:val="en-IN"/>
        </w:rPr>
        <w:t>basis,</w:t>
      </w:r>
      <w:r w:rsidRPr="00FE5899">
        <w:rPr>
          <w:sz w:val="28"/>
          <w:szCs w:val="28"/>
          <w:lang w:val="en-IN"/>
        </w:rPr>
        <w:t xml:space="preserve"> so thinking of that we have decided to select this project which could help us in upcoming future</w:t>
      </w:r>
    </w:p>
    <w:p w:rsidR="009C461C" w:rsidRPr="00DA6D84" w:rsidRDefault="009C461C" w:rsidP="009C461C">
      <w:pPr>
        <w:pStyle w:val="BodyText"/>
        <w:rPr>
          <w:sz w:val="28"/>
          <w:szCs w:val="28"/>
        </w:rPr>
      </w:pPr>
    </w:p>
    <w:p w:rsidR="00264240" w:rsidRPr="00FE5899" w:rsidRDefault="00264240" w:rsidP="00FE5899">
      <w:pPr>
        <w:pStyle w:val="BodyText"/>
        <w:rPr>
          <w:sz w:val="28"/>
          <w:szCs w:val="28"/>
          <w:lang w:val="en-IN"/>
        </w:rPr>
      </w:pPr>
      <w:r w:rsidRPr="00FE5899">
        <w:rPr>
          <w:sz w:val="28"/>
          <w:szCs w:val="28"/>
          <w:lang w:val="en-IN"/>
        </w:rPr>
        <w:t xml:space="preserve">The main work of our project is to make a device which will be added into the vehicles and will work as </w:t>
      </w:r>
      <w:r w:rsidR="002872E0" w:rsidRPr="00FE5899">
        <w:rPr>
          <w:sz w:val="28"/>
          <w:szCs w:val="28"/>
          <w:lang w:val="en-IN"/>
        </w:rPr>
        <w:t>software</w:t>
      </w:r>
      <w:r w:rsidRPr="00FE5899">
        <w:rPr>
          <w:sz w:val="28"/>
          <w:szCs w:val="28"/>
          <w:lang w:val="en-IN"/>
        </w:rPr>
        <w:t>.</w:t>
      </w:r>
    </w:p>
    <w:p w:rsidR="00264240" w:rsidRDefault="00264240" w:rsidP="00FE5899">
      <w:pPr>
        <w:pStyle w:val="BodyText"/>
        <w:rPr>
          <w:sz w:val="28"/>
          <w:szCs w:val="28"/>
          <w:lang w:val="en-IN"/>
        </w:rPr>
      </w:pPr>
      <w:r w:rsidRPr="00FE5899">
        <w:rPr>
          <w:sz w:val="28"/>
          <w:szCs w:val="28"/>
          <w:lang w:val="en-IN"/>
        </w:rPr>
        <w:t>In some cases accidents happen at the places where victims can’t ask for help or are unconscious..</w:t>
      </w:r>
    </w:p>
    <w:p w:rsidR="00FE5899" w:rsidRPr="00FE5899" w:rsidRDefault="00FE5899" w:rsidP="00FE5899">
      <w:pPr>
        <w:pStyle w:val="BodyText"/>
        <w:rPr>
          <w:sz w:val="28"/>
          <w:szCs w:val="28"/>
          <w:lang w:val="en-IN"/>
        </w:rPr>
      </w:pPr>
    </w:p>
    <w:p w:rsidR="00264240" w:rsidRDefault="00264240" w:rsidP="00FE5899">
      <w:pPr>
        <w:pStyle w:val="BodyText"/>
        <w:rPr>
          <w:sz w:val="28"/>
          <w:szCs w:val="28"/>
          <w:lang w:val="en-IN"/>
        </w:rPr>
      </w:pPr>
      <w:r w:rsidRPr="00FE5899">
        <w:rPr>
          <w:sz w:val="28"/>
          <w:szCs w:val="28"/>
          <w:lang w:val="en-IN"/>
        </w:rPr>
        <w:t xml:space="preserve">Our device will manage to call an ambulance to provide the information of vehicle and the location where the accident has happened. </w:t>
      </w:r>
    </w:p>
    <w:p w:rsidR="00264240" w:rsidRDefault="00264240" w:rsidP="00FE5899">
      <w:pPr>
        <w:pStyle w:val="BodyText"/>
        <w:rPr>
          <w:sz w:val="28"/>
          <w:szCs w:val="28"/>
          <w:lang w:val="en-IN"/>
        </w:rPr>
      </w:pPr>
      <w:r w:rsidRPr="00FE5899">
        <w:rPr>
          <w:sz w:val="28"/>
          <w:szCs w:val="28"/>
          <w:lang w:val="en-IN"/>
        </w:rPr>
        <w:t>By the help of our device there are much increased chances of victims to survive in the accidents if no one is there for help.</w:t>
      </w:r>
    </w:p>
    <w:p w:rsidR="00FE5899" w:rsidRPr="00FE5899" w:rsidRDefault="00FE5899" w:rsidP="00FE5899">
      <w:pPr>
        <w:pStyle w:val="BodyText"/>
        <w:rPr>
          <w:sz w:val="28"/>
          <w:szCs w:val="28"/>
          <w:lang w:val="en-IN"/>
        </w:rPr>
      </w:pPr>
    </w:p>
    <w:p w:rsidR="00264240" w:rsidRPr="00FE5899" w:rsidRDefault="00264240" w:rsidP="00FE5899">
      <w:pPr>
        <w:pStyle w:val="BodyText"/>
        <w:rPr>
          <w:sz w:val="28"/>
          <w:szCs w:val="28"/>
          <w:lang w:val="en-IN"/>
        </w:rPr>
      </w:pPr>
      <w:r w:rsidRPr="00FE5899">
        <w:rPr>
          <w:sz w:val="28"/>
          <w:szCs w:val="28"/>
          <w:lang w:val="en-IN"/>
        </w:rPr>
        <w:t>It will decrease the number of the cases where people die in this type of situations because lack of help.</w:t>
      </w:r>
    </w:p>
    <w:p w:rsidR="00FE5899" w:rsidRPr="00FE5899" w:rsidRDefault="00FE5899" w:rsidP="00FE5899">
      <w:pPr>
        <w:pStyle w:val="BodyText"/>
        <w:rPr>
          <w:sz w:val="28"/>
          <w:szCs w:val="28"/>
          <w:lang w:val="en-IN"/>
        </w:rPr>
      </w:pPr>
    </w:p>
    <w:p w:rsidR="009C461C" w:rsidRPr="00DA6D84" w:rsidRDefault="009C461C" w:rsidP="009C461C">
      <w:pPr>
        <w:pStyle w:val="BodyText"/>
        <w:rPr>
          <w:sz w:val="28"/>
          <w:szCs w:val="28"/>
        </w:rPr>
      </w:pPr>
    </w:p>
    <w:p w:rsidR="009C461C" w:rsidRDefault="009C461C" w:rsidP="009C461C">
      <w:pPr>
        <w:pStyle w:val="BodyText"/>
        <w:spacing w:line="480" w:lineRule="auto"/>
        <w:ind w:firstLine="720"/>
        <w:rPr>
          <w:sz w:val="2"/>
        </w:rPr>
      </w:pPr>
    </w:p>
    <w:p w:rsidR="009C461C" w:rsidRPr="00B20D88" w:rsidRDefault="009C461C" w:rsidP="009C461C">
      <w:pPr>
        <w:spacing w:line="360" w:lineRule="auto"/>
        <w:jc w:val="both"/>
      </w:pPr>
      <w:r w:rsidRPr="00B20D88">
        <w:t>.</w:t>
      </w:r>
    </w:p>
    <w:p w:rsidR="009C461C" w:rsidRPr="00BF2B13" w:rsidRDefault="009C461C" w:rsidP="009C461C">
      <w:pPr>
        <w:sectPr w:rsidR="009C461C" w:rsidRPr="00BF2B13" w:rsidSect="0047263D">
          <w:pgSz w:w="12240" w:h="15840"/>
          <w:pgMar w:top="1440" w:right="1440" w:bottom="1440" w:left="2160" w:header="720" w:footer="720" w:gutter="0"/>
          <w:pgNumType w:fmt="lowerRoman" w:start="5"/>
          <w:cols w:space="720"/>
          <w:docGrid w:linePitch="360"/>
        </w:sectPr>
      </w:pPr>
    </w:p>
    <w:p w:rsidR="009C461C" w:rsidRPr="00B6057D" w:rsidRDefault="009C461C" w:rsidP="009C461C">
      <w:pPr>
        <w:pStyle w:val="Title"/>
        <w:rPr>
          <w:sz w:val="28"/>
          <w:u w:val="single"/>
        </w:rPr>
      </w:pPr>
      <w:r w:rsidRPr="00B6057D">
        <w:rPr>
          <w:sz w:val="28"/>
          <w:u w:val="single"/>
        </w:rPr>
        <w:lastRenderedPageBreak/>
        <w:t>CONTENTS</w:t>
      </w:r>
    </w:p>
    <w:p w:rsidR="009C461C" w:rsidRDefault="009C461C" w:rsidP="009C461C">
      <w:pPr>
        <w:pStyle w:val="Title"/>
        <w:jc w:val="right"/>
        <w:rPr>
          <w:sz w:val="24"/>
          <w:szCs w:val="24"/>
        </w:rPr>
      </w:pPr>
      <w:r>
        <w:tab/>
      </w:r>
      <w:r>
        <w:tab/>
      </w:r>
      <w:r>
        <w:tab/>
      </w:r>
      <w:r>
        <w:tab/>
      </w:r>
      <w:r>
        <w:tab/>
      </w:r>
      <w:r>
        <w:tab/>
      </w:r>
      <w:r>
        <w:tab/>
      </w:r>
      <w:r>
        <w:tab/>
      </w:r>
      <w:r>
        <w:tab/>
        <w:t xml:space="preserve">                    </w:t>
      </w:r>
      <w:r w:rsidRPr="00B6057D">
        <w:rPr>
          <w:sz w:val="24"/>
          <w:szCs w:val="24"/>
        </w:rPr>
        <w:t>Page No.</w:t>
      </w:r>
    </w:p>
    <w:p w:rsidR="009C461C" w:rsidRPr="00B6057D" w:rsidRDefault="009C461C" w:rsidP="009C461C">
      <w:pPr>
        <w:pStyle w:val="Title"/>
        <w:jc w:val="right"/>
        <w:rPr>
          <w:sz w:val="24"/>
          <w:szCs w:val="24"/>
        </w:rPr>
      </w:pPr>
    </w:p>
    <w:p w:rsidR="009C461C" w:rsidRPr="00B6057D" w:rsidRDefault="009C461C" w:rsidP="009C461C">
      <w:pPr>
        <w:pStyle w:val="Title"/>
        <w:jc w:val="left"/>
        <w:rPr>
          <w:sz w:val="24"/>
          <w:szCs w:val="24"/>
        </w:rPr>
      </w:pPr>
      <w:r w:rsidRPr="00B6057D">
        <w:rPr>
          <w:sz w:val="24"/>
          <w:szCs w:val="24"/>
        </w:rPr>
        <w:t>CERTIFICATE</w:t>
      </w:r>
      <w:r w:rsidRPr="00B6057D">
        <w:rPr>
          <w:sz w:val="24"/>
          <w:szCs w:val="24"/>
        </w:rPr>
        <w:tab/>
      </w:r>
      <w:r w:rsidRPr="00B6057D">
        <w:rPr>
          <w:sz w:val="24"/>
          <w:szCs w:val="24"/>
        </w:rPr>
        <w:tab/>
      </w:r>
      <w:r w:rsidRPr="00B6057D">
        <w:rPr>
          <w:sz w:val="24"/>
          <w:szCs w:val="24"/>
        </w:rPr>
        <w:tab/>
      </w:r>
      <w:r w:rsidRPr="00B6057D">
        <w:rPr>
          <w:sz w:val="24"/>
          <w:szCs w:val="24"/>
        </w:rPr>
        <w:tab/>
      </w:r>
      <w:r w:rsidRPr="00B6057D">
        <w:rPr>
          <w:sz w:val="24"/>
          <w:szCs w:val="24"/>
        </w:rPr>
        <w:tab/>
      </w:r>
      <w:r w:rsidRPr="00B6057D">
        <w:rPr>
          <w:sz w:val="24"/>
          <w:szCs w:val="24"/>
        </w:rPr>
        <w:tab/>
      </w:r>
      <w:r w:rsidRPr="00B6057D">
        <w:rPr>
          <w:sz w:val="24"/>
          <w:szCs w:val="24"/>
        </w:rPr>
        <w:tab/>
      </w:r>
      <w:r w:rsidRPr="00B6057D">
        <w:rPr>
          <w:sz w:val="24"/>
          <w:szCs w:val="24"/>
        </w:rPr>
        <w:tab/>
      </w:r>
      <w:r w:rsidRPr="00B6057D">
        <w:rPr>
          <w:sz w:val="24"/>
          <w:szCs w:val="24"/>
        </w:rPr>
        <w:tab/>
      </w:r>
      <w:r>
        <w:rPr>
          <w:sz w:val="24"/>
          <w:szCs w:val="24"/>
        </w:rPr>
        <w:t xml:space="preserve">       </w:t>
      </w:r>
      <w:r w:rsidRPr="00B6057D">
        <w:rPr>
          <w:sz w:val="24"/>
          <w:szCs w:val="24"/>
        </w:rPr>
        <w:t>(i</w:t>
      </w:r>
      <w:r>
        <w:rPr>
          <w:sz w:val="24"/>
          <w:szCs w:val="24"/>
        </w:rPr>
        <w:t>i</w:t>
      </w:r>
      <w:r w:rsidRPr="00B6057D">
        <w:rPr>
          <w:sz w:val="24"/>
          <w:szCs w:val="24"/>
        </w:rPr>
        <w:t>)</w:t>
      </w:r>
    </w:p>
    <w:p w:rsidR="009C461C" w:rsidRPr="00B6057D" w:rsidRDefault="009C461C" w:rsidP="009C461C">
      <w:pPr>
        <w:pStyle w:val="Title"/>
        <w:jc w:val="left"/>
        <w:rPr>
          <w:sz w:val="24"/>
          <w:szCs w:val="24"/>
        </w:rPr>
      </w:pPr>
      <w:r w:rsidRPr="00B6057D">
        <w:rPr>
          <w:sz w:val="24"/>
          <w:szCs w:val="24"/>
        </w:rPr>
        <w:t>ACKNO</w:t>
      </w:r>
      <w:r>
        <w:rPr>
          <w:sz w:val="24"/>
          <w:szCs w:val="24"/>
        </w:rPr>
        <w:t>WLEDGEMENT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(v</w:t>
      </w:r>
      <w:r w:rsidRPr="00B6057D">
        <w:rPr>
          <w:sz w:val="24"/>
          <w:szCs w:val="24"/>
        </w:rPr>
        <w:t>)</w:t>
      </w:r>
    </w:p>
    <w:p w:rsidR="009C461C" w:rsidRPr="00B6057D" w:rsidRDefault="009C461C" w:rsidP="009C461C">
      <w:pPr>
        <w:pStyle w:val="Title"/>
        <w:jc w:val="left"/>
        <w:rPr>
          <w:sz w:val="24"/>
          <w:szCs w:val="24"/>
        </w:rPr>
      </w:pPr>
      <w:r>
        <w:rPr>
          <w:sz w:val="24"/>
          <w:szCs w:val="24"/>
        </w:rPr>
        <w:t xml:space="preserve">ABSTRACT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(vi</w:t>
      </w:r>
      <w:r w:rsidRPr="00B6057D">
        <w:rPr>
          <w:sz w:val="24"/>
          <w:szCs w:val="24"/>
        </w:rPr>
        <w:t>)</w:t>
      </w:r>
    </w:p>
    <w:p w:rsidR="009C461C" w:rsidRDefault="009C461C" w:rsidP="009C461C">
      <w:pPr>
        <w:jc w:val="center"/>
        <w:rPr>
          <w:b/>
          <w:u w:val="single"/>
        </w:rPr>
      </w:pPr>
    </w:p>
    <w:p w:rsidR="009C461C" w:rsidRDefault="009C461C" w:rsidP="009C461C">
      <w:pPr>
        <w:jc w:val="both"/>
      </w:pPr>
      <w:r>
        <w:rPr>
          <w:b/>
        </w:rPr>
        <w:t>CHAPTER 1: INTRODUCTION……………………………………………………...</w:t>
      </w:r>
    </w:p>
    <w:p w:rsidR="002872E0" w:rsidRDefault="002872E0" w:rsidP="002872E0">
      <w:pPr>
        <w:jc w:val="both"/>
      </w:pPr>
    </w:p>
    <w:p w:rsidR="002872E0" w:rsidRDefault="002872E0" w:rsidP="00F37C6C">
      <w:pPr>
        <w:pStyle w:val="ListParagraph"/>
        <w:numPr>
          <w:ilvl w:val="1"/>
          <w:numId w:val="26"/>
        </w:numPr>
      </w:pPr>
      <w:r>
        <w:t>BACKGROUND INTRODUCTION</w:t>
      </w:r>
      <w:r>
        <w:tab/>
      </w:r>
      <w:r w:rsidRPr="002872E0">
        <w:rPr>
          <w:b/>
        </w:rPr>
        <w:tab/>
      </w:r>
    </w:p>
    <w:p w:rsidR="002872E0" w:rsidRDefault="002872E0" w:rsidP="002872E0">
      <w:pPr>
        <w:jc w:val="both"/>
      </w:pPr>
      <w:r>
        <w:t>1.2 MOTIVATION</w:t>
      </w:r>
    </w:p>
    <w:p w:rsidR="002872E0" w:rsidRDefault="002872E0" w:rsidP="002872E0">
      <w:pPr>
        <w:ind w:firstLine="720"/>
        <w:jc w:val="both"/>
      </w:pPr>
      <w:r>
        <w:t>1.2.1 CURRENT SYSTEMS</w:t>
      </w:r>
    </w:p>
    <w:p w:rsidR="002872E0" w:rsidRDefault="002872E0" w:rsidP="002872E0">
      <w:pPr>
        <w:jc w:val="both"/>
      </w:pPr>
      <w:r>
        <w:t>1.3 THE PROBLEM WITH CURRENT SYSTEM</w:t>
      </w:r>
    </w:p>
    <w:p w:rsidR="00214ECB" w:rsidRDefault="00214ECB" w:rsidP="002872E0">
      <w:r>
        <w:tab/>
      </w:r>
      <w:r>
        <w:tab/>
      </w:r>
      <w:r>
        <w:tab/>
      </w:r>
    </w:p>
    <w:p w:rsidR="009C461C" w:rsidRDefault="009C461C" w:rsidP="00214ECB">
      <w:pPr>
        <w:jc w:val="both"/>
        <w:rPr>
          <w:b/>
        </w:rPr>
      </w:pPr>
      <w:r>
        <w:rPr>
          <w:b/>
        </w:rPr>
        <w:t>CHAPTER 2: PROBLEM STATEMENT…………………………………………..</w:t>
      </w:r>
    </w:p>
    <w:p w:rsidR="009C461C" w:rsidRDefault="009C461C" w:rsidP="009C461C">
      <w:pPr>
        <w:jc w:val="both"/>
        <w:rPr>
          <w:b/>
        </w:rPr>
      </w:pPr>
      <w:r>
        <w:rPr>
          <w:b/>
        </w:rPr>
        <w:t>CHPATER 3: PROJECT DEFINITION……………………………………………</w:t>
      </w:r>
    </w:p>
    <w:p w:rsidR="009C461C" w:rsidRPr="00BF5BEF" w:rsidRDefault="009C461C" w:rsidP="004B4DC0">
      <w:pPr>
        <w:jc w:val="both"/>
        <w:rPr>
          <w:bCs/>
        </w:rPr>
      </w:pPr>
      <w:r w:rsidRPr="0080381A">
        <w:rPr>
          <w:bCs/>
        </w:rPr>
        <w:t>3.1</w:t>
      </w:r>
      <w:r>
        <w:rPr>
          <w:b/>
        </w:rPr>
        <w:t xml:space="preserve"> </w:t>
      </w:r>
      <w:r w:rsidRPr="0080381A">
        <w:rPr>
          <w:bCs/>
        </w:rPr>
        <w:t>PROJECT DEFINITION</w:t>
      </w:r>
      <w:r>
        <w:rPr>
          <w:b/>
        </w:rPr>
        <w:t xml:space="preserve"> </w:t>
      </w:r>
    </w:p>
    <w:p w:rsidR="009C461C" w:rsidRPr="00BF5BEF" w:rsidRDefault="004B4DC0" w:rsidP="002872E0">
      <w:pPr>
        <w:jc w:val="both"/>
        <w:rPr>
          <w:bCs/>
        </w:rPr>
      </w:pPr>
      <w:r>
        <w:rPr>
          <w:bCs/>
        </w:rPr>
        <w:t>3.2</w:t>
      </w:r>
      <w:r w:rsidR="009C461C" w:rsidRPr="00BF5BEF">
        <w:rPr>
          <w:bCs/>
        </w:rPr>
        <w:t xml:space="preserve"> FUNCTIONS OF THE SYSTEM…………….</w:t>
      </w:r>
    </w:p>
    <w:p w:rsidR="009C461C" w:rsidRPr="00BF5BEF" w:rsidRDefault="004B4DC0" w:rsidP="002872E0">
      <w:pPr>
        <w:ind w:firstLine="720"/>
        <w:jc w:val="both"/>
        <w:rPr>
          <w:bCs/>
        </w:rPr>
      </w:pPr>
      <w:r>
        <w:rPr>
          <w:bCs/>
        </w:rPr>
        <w:t>3.2</w:t>
      </w:r>
      <w:r w:rsidR="009C461C" w:rsidRPr="00BF5BEF">
        <w:rPr>
          <w:bCs/>
        </w:rPr>
        <w:t xml:space="preserve">.1 FLOW CHART ………………………… </w:t>
      </w:r>
    </w:p>
    <w:p w:rsidR="009C461C" w:rsidRPr="00BF5BEF" w:rsidRDefault="004B4DC0" w:rsidP="002872E0">
      <w:pPr>
        <w:ind w:firstLine="720"/>
        <w:jc w:val="both"/>
        <w:rPr>
          <w:bCs/>
        </w:rPr>
      </w:pPr>
      <w:r>
        <w:rPr>
          <w:bCs/>
        </w:rPr>
        <w:t xml:space="preserve"> 3.2</w:t>
      </w:r>
      <w:r w:rsidR="009C461C" w:rsidRPr="00BF5BEF">
        <w:rPr>
          <w:bCs/>
        </w:rPr>
        <w:t>.2 USE CASE DIAGRAM…………………</w:t>
      </w:r>
    </w:p>
    <w:p w:rsidR="009C461C" w:rsidRPr="00BF5BEF" w:rsidRDefault="002872E0" w:rsidP="002872E0">
      <w:pPr>
        <w:jc w:val="both"/>
        <w:rPr>
          <w:bCs/>
        </w:rPr>
      </w:pPr>
      <w:r>
        <w:rPr>
          <w:bCs/>
        </w:rPr>
        <w:t>3.3</w:t>
      </w:r>
      <w:r w:rsidRPr="00BF5BEF">
        <w:rPr>
          <w:bCs/>
        </w:rPr>
        <w:t xml:space="preserve"> DATA</w:t>
      </w:r>
      <w:r w:rsidR="009C461C" w:rsidRPr="00BF5BEF">
        <w:rPr>
          <w:bCs/>
        </w:rPr>
        <w:t xml:space="preserve"> MODELING……………………………</w:t>
      </w:r>
    </w:p>
    <w:p w:rsidR="009C461C" w:rsidRPr="00BF5BEF" w:rsidRDefault="004B4DC0" w:rsidP="002872E0">
      <w:pPr>
        <w:ind w:firstLine="720"/>
        <w:jc w:val="both"/>
        <w:rPr>
          <w:bCs/>
        </w:rPr>
      </w:pPr>
      <w:r>
        <w:rPr>
          <w:bCs/>
        </w:rPr>
        <w:t>3.3</w:t>
      </w:r>
      <w:r w:rsidR="009C461C" w:rsidRPr="00BF5BEF">
        <w:rPr>
          <w:bCs/>
        </w:rPr>
        <w:t>.1 ACTIVITY DIAGRAM………………</w:t>
      </w:r>
    </w:p>
    <w:p w:rsidR="009C461C" w:rsidRPr="00BF5BEF" w:rsidRDefault="004B4DC0" w:rsidP="002872E0">
      <w:pPr>
        <w:ind w:firstLine="720"/>
        <w:jc w:val="both"/>
        <w:rPr>
          <w:bCs/>
        </w:rPr>
      </w:pPr>
      <w:r>
        <w:rPr>
          <w:bCs/>
        </w:rPr>
        <w:t>3.3</w:t>
      </w:r>
      <w:r w:rsidR="009C461C" w:rsidRPr="00BF5BEF">
        <w:rPr>
          <w:bCs/>
        </w:rPr>
        <w:t>.2 CLASS DIAGRAM…………………..</w:t>
      </w:r>
    </w:p>
    <w:p w:rsidR="009C461C" w:rsidRPr="00BF5BEF" w:rsidRDefault="004B4DC0" w:rsidP="002872E0">
      <w:pPr>
        <w:ind w:firstLine="720"/>
        <w:jc w:val="both"/>
        <w:rPr>
          <w:bCs/>
        </w:rPr>
      </w:pPr>
      <w:r>
        <w:rPr>
          <w:bCs/>
        </w:rPr>
        <w:t>3.3</w:t>
      </w:r>
      <w:r w:rsidR="009C461C" w:rsidRPr="00BF5BEF">
        <w:rPr>
          <w:bCs/>
        </w:rPr>
        <w:t>.3  E-R DIAGRAM……………………..</w:t>
      </w:r>
    </w:p>
    <w:p w:rsidR="009C461C" w:rsidRPr="00BF5BEF" w:rsidRDefault="004B4DC0" w:rsidP="002872E0">
      <w:pPr>
        <w:ind w:firstLine="720"/>
        <w:jc w:val="both"/>
        <w:rPr>
          <w:bCs/>
        </w:rPr>
      </w:pPr>
      <w:r>
        <w:rPr>
          <w:bCs/>
        </w:rPr>
        <w:t>3.3</w:t>
      </w:r>
      <w:r w:rsidR="009C461C" w:rsidRPr="00BF5BEF">
        <w:rPr>
          <w:bCs/>
        </w:rPr>
        <w:t>.4  SEQUENCE DIAGRAM…………….</w:t>
      </w:r>
    </w:p>
    <w:p w:rsidR="009C461C" w:rsidRPr="00BF5BEF" w:rsidRDefault="002872E0" w:rsidP="004B4DC0">
      <w:pPr>
        <w:jc w:val="both"/>
        <w:rPr>
          <w:bCs/>
        </w:rPr>
      </w:pPr>
      <w:r>
        <w:rPr>
          <w:bCs/>
        </w:rPr>
        <w:tab/>
      </w:r>
      <w:r w:rsidR="004B4DC0">
        <w:rPr>
          <w:bCs/>
        </w:rPr>
        <w:t xml:space="preserve">3.4 </w:t>
      </w:r>
      <w:r w:rsidR="009C461C" w:rsidRPr="00BF5BEF">
        <w:rPr>
          <w:bCs/>
        </w:rPr>
        <w:t xml:space="preserve"> FUNCTIONAL MODELING…………………</w:t>
      </w:r>
    </w:p>
    <w:p w:rsidR="009C461C" w:rsidRPr="00BF5BEF" w:rsidRDefault="002872E0" w:rsidP="009C461C">
      <w:pPr>
        <w:jc w:val="both"/>
        <w:rPr>
          <w:bCs/>
        </w:rPr>
      </w:pPr>
      <w:r>
        <w:rPr>
          <w:bCs/>
        </w:rPr>
        <w:tab/>
      </w:r>
      <w:r w:rsidR="004B4DC0">
        <w:rPr>
          <w:bCs/>
        </w:rPr>
        <w:t>3.4.1</w:t>
      </w:r>
      <w:r w:rsidR="009C461C" w:rsidRPr="00BF5BEF">
        <w:rPr>
          <w:bCs/>
        </w:rPr>
        <w:t xml:space="preserve"> DATA FLOW DIAGRAM…………..</w:t>
      </w:r>
    </w:p>
    <w:p w:rsidR="004B4DC0" w:rsidRDefault="009C461C" w:rsidP="004B4DC0">
      <w:pPr>
        <w:jc w:val="both"/>
        <w:rPr>
          <w:b/>
        </w:rPr>
      </w:pPr>
      <w:r>
        <w:rPr>
          <w:b/>
        </w:rPr>
        <w:tab/>
      </w:r>
      <w:r>
        <w:rPr>
          <w:b/>
        </w:rPr>
        <w:tab/>
      </w:r>
      <w:r>
        <w:rPr>
          <w:b/>
        </w:rPr>
        <w:tab/>
      </w:r>
    </w:p>
    <w:p w:rsidR="009C461C" w:rsidRDefault="009C461C" w:rsidP="009C461C">
      <w:r>
        <w:rPr>
          <w:b/>
        </w:rPr>
        <w:tab/>
      </w:r>
    </w:p>
    <w:p w:rsidR="009C461C" w:rsidRPr="00CA3F32" w:rsidRDefault="009C461C" w:rsidP="00CA3F32">
      <w:pPr>
        <w:ind w:left="720" w:firstLine="720"/>
      </w:pPr>
      <w:r>
        <w:tab/>
      </w:r>
      <w:r>
        <w:tab/>
      </w:r>
      <w:r>
        <w:tab/>
      </w:r>
      <w:r>
        <w:tab/>
      </w:r>
    </w:p>
    <w:p w:rsidR="00BF2B13" w:rsidRDefault="009C461C" w:rsidP="009C461C">
      <w:r>
        <w:rPr>
          <w:b/>
        </w:rPr>
        <w:t>APPENDIX…..…………………………………………………………………………</w:t>
      </w:r>
      <w:r>
        <w:rPr>
          <w:b/>
        </w:rPr>
        <w:tab/>
        <w:t xml:space="preserve"> </w:t>
      </w:r>
      <w:r>
        <w:rPr>
          <w:b/>
        </w:rPr>
        <w:tab/>
      </w:r>
      <w:r>
        <w:rPr>
          <w:b/>
        </w:rPr>
        <w:tab/>
      </w:r>
      <w:r>
        <w:rPr>
          <w:b/>
        </w:rPr>
        <w:tab/>
      </w:r>
      <w:r>
        <w:rPr>
          <w:b/>
        </w:rPr>
        <w:tab/>
      </w:r>
    </w:p>
    <w:p w:rsidR="009C461C" w:rsidRPr="009C461C" w:rsidRDefault="009C461C" w:rsidP="009C461C"/>
    <w:p w:rsidR="009C461C" w:rsidRPr="009C461C" w:rsidRDefault="009C461C" w:rsidP="009C461C"/>
    <w:p w:rsidR="009C461C" w:rsidRPr="009C461C" w:rsidRDefault="009C461C" w:rsidP="009C461C"/>
    <w:p w:rsidR="009C461C" w:rsidRPr="009C461C" w:rsidRDefault="009C461C" w:rsidP="009C461C"/>
    <w:p w:rsidR="009C461C" w:rsidRPr="009C461C" w:rsidRDefault="009C461C" w:rsidP="009C461C"/>
    <w:p w:rsidR="009C461C" w:rsidRPr="009C461C" w:rsidRDefault="009C461C" w:rsidP="009C461C"/>
    <w:p w:rsidR="009C461C" w:rsidRPr="009C461C" w:rsidRDefault="009C461C" w:rsidP="009C461C">
      <w:pPr>
        <w:tabs>
          <w:tab w:val="left" w:pos="7770"/>
        </w:tabs>
        <w:sectPr w:rsidR="009C461C" w:rsidRPr="009C461C" w:rsidSect="0047263D">
          <w:pgSz w:w="12240" w:h="15840"/>
          <w:pgMar w:top="1440" w:right="1440" w:bottom="1440" w:left="2160" w:header="720" w:footer="720" w:gutter="0"/>
          <w:pgNumType w:fmt="lowerRoman" w:start="5"/>
          <w:cols w:space="720"/>
          <w:docGrid w:linePitch="360"/>
        </w:sectPr>
      </w:pPr>
    </w:p>
    <w:p w:rsidR="009C461C" w:rsidRDefault="00BF5BEF" w:rsidP="009C461C">
      <w:pPr>
        <w:pStyle w:val="Heading1"/>
        <w:jc w:val="center"/>
      </w:pPr>
      <w:r>
        <w:lastRenderedPageBreak/>
        <w:tab/>
      </w:r>
      <w:r w:rsidR="00E062E4">
        <w:tab/>
      </w:r>
      <w:bookmarkStart w:id="1" w:name="_Toc386219878"/>
      <w:r w:rsidR="009C461C" w:rsidRPr="003062E0">
        <w:t>List of Figures</w:t>
      </w:r>
      <w:bookmarkEnd w:id="1"/>
    </w:p>
    <w:p w:rsidR="002872E0" w:rsidRPr="002872E0" w:rsidRDefault="002872E0" w:rsidP="002872E0"/>
    <w:p w:rsidR="009C461C" w:rsidRDefault="00C621A0" w:rsidP="009C461C">
      <w:r>
        <w:rPr>
          <w:color w:val="4B473C"/>
        </w:rPr>
        <w:t>Fig.  1       GPS</w:t>
      </w:r>
    </w:p>
    <w:p w:rsidR="009C461C" w:rsidRDefault="009C461C" w:rsidP="009C461C">
      <w:r>
        <w:t xml:space="preserve">Fig. 2.1     Waterfall Model                                                                 </w:t>
      </w:r>
      <w:r w:rsidR="002872E0">
        <w:t xml:space="preserve">                               </w:t>
      </w:r>
    </w:p>
    <w:p w:rsidR="009C461C" w:rsidRDefault="009C461C" w:rsidP="009C461C">
      <w:pPr>
        <w:rPr>
          <w:bCs/>
        </w:rPr>
      </w:pPr>
      <w:r>
        <w:t xml:space="preserve">Fig. 2.5      </w:t>
      </w:r>
      <w:r w:rsidRPr="00BF5BEF">
        <w:rPr>
          <w:bCs/>
        </w:rPr>
        <w:t>F</w:t>
      </w:r>
      <w:r>
        <w:rPr>
          <w:bCs/>
        </w:rPr>
        <w:t>low</w:t>
      </w:r>
      <w:r w:rsidRPr="00BF5BEF">
        <w:rPr>
          <w:bCs/>
        </w:rPr>
        <w:t xml:space="preserve"> C</w:t>
      </w:r>
      <w:r>
        <w:rPr>
          <w:bCs/>
        </w:rPr>
        <w:t>hart</w:t>
      </w:r>
    </w:p>
    <w:p w:rsidR="009C461C" w:rsidRDefault="009C461C" w:rsidP="009C461C">
      <w:r>
        <w:t>Fig. 2.6      Use Case Diagram</w:t>
      </w:r>
    </w:p>
    <w:p w:rsidR="009C461C" w:rsidRDefault="009C461C" w:rsidP="009C461C">
      <w:r>
        <w:t>Fig. 2.7      Activity Diagram</w:t>
      </w:r>
    </w:p>
    <w:p w:rsidR="009C461C" w:rsidRPr="001B684D" w:rsidRDefault="009C461C" w:rsidP="009C461C">
      <w:r>
        <w:t>Fig. 2.8      Class Diagram</w:t>
      </w:r>
    </w:p>
    <w:p w:rsidR="009C461C" w:rsidRDefault="009C461C" w:rsidP="009C461C">
      <w:pPr>
        <w:tabs>
          <w:tab w:val="left" w:pos="1245"/>
        </w:tabs>
      </w:pPr>
      <w:r>
        <w:t>Fig. 2.9       E-R Diagram</w:t>
      </w:r>
    </w:p>
    <w:p w:rsidR="009C461C" w:rsidRDefault="009C461C" w:rsidP="009C461C">
      <w:pPr>
        <w:tabs>
          <w:tab w:val="left" w:pos="1245"/>
        </w:tabs>
      </w:pPr>
      <w:r>
        <w:t>Fig. 2.10     Sequence Diagram</w:t>
      </w:r>
    </w:p>
    <w:p w:rsidR="009C461C" w:rsidRDefault="009C461C" w:rsidP="009C461C"/>
    <w:p w:rsidR="00F46252" w:rsidRPr="00DA7A90" w:rsidRDefault="009C461C" w:rsidP="00F46252">
      <w:pPr>
        <w:jc w:val="center"/>
      </w:pPr>
      <w:r>
        <w:br/>
      </w:r>
    </w:p>
    <w:p w:rsidR="009C461C" w:rsidRPr="00DA7A90" w:rsidRDefault="009C461C" w:rsidP="009C461C"/>
    <w:p w:rsidR="009C461C" w:rsidRDefault="009C461C" w:rsidP="009C461C"/>
    <w:p w:rsidR="009C461C" w:rsidRDefault="009C461C" w:rsidP="009C461C"/>
    <w:p w:rsidR="00FC0AE4" w:rsidRDefault="00E062E4" w:rsidP="00E07534">
      <w:pPr>
        <w:widowControl/>
        <w:suppressAutoHyphens w:val="0"/>
        <w:spacing w:after="200" w:line="276" w:lineRule="auto"/>
      </w:pPr>
      <w:r>
        <w:rPr>
          <w:b/>
        </w:rPr>
        <w:t xml:space="preserve"> </w:t>
      </w:r>
      <w:r>
        <w:rPr>
          <w:b/>
        </w:rPr>
        <w:tab/>
      </w:r>
      <w:r>
        <w:rPr>
          <w:b/>
        </w:rPr>
        <w:tab/>
      </w:r>
      <w:r>
        <w:rPr>
          <w:b/>
        </w:rPr>
        <w:tab/>
      </w:r>
      <w:r>
        <w:rPr>
          <w:b/>
        </w:rPr>
        <w:tab/>
      </w:r>
      <w:r>
        <w:rPr>
          <w:b/>
        </w:rPr>
        <w:tab/>
      </w:r>
      <w:r>
        <w:rPr>
          <w:b/>
        </w:rPr>
        <w:tab/>
      </w:r>
      <w:r>
        <w:rPr>
          <w:b/>
        </w:rPr>
        <w:tab/>
        <w:t xml:space="preserve">       </w:t>
      </w:r>
      <w:r w:rsidR="00580106">
        <w:t xml:space="preserve"> </w:t>
      </w:r>
      <w:r w:rsidR="00FC0AE4">
        <w:br w:type="page"/>
      </w:r>
    </w:p>
    <w:p w:rsidR="009C461C" w:rsidRPr="00CC52A2" w:rsidRDefault="009C461C" w:rsidP="009C461C">
      <w:pPr>
        <w:spacing w:line="480" w:lineRule="auto"/>
        <w:jc w:val="center"/>
        <w:rPr>
          <w:b/>
          <w:sz w:val="36"/>
          <w:szCs w:val="36"/>
        </w:rPr>
      </w:pPr>
      <w:r w:rsidRPr="00CC52A2">
        <w:rPr>
          <w:b/>
          <w:sz w:val="36"/>
          <w:szCs w:val="36"/>
        </w:rPr>
        <w:lastRenderedPageBreak/>
        <w:t xml:space="preserve">CHAPTER-1 </w:t>
      </w:r>
    </w:p>
    <w:p w:rsidR="002872E0" w:rsidRDefault="009C461C" w:rsidP="002872E0">
      <w:pPr>
        <w:jc w:val="center"/>
        <w:rPr>
          <w:b/>
          <w:sz w:val="28"/>
          <w:szCs w:val="28"/>
        </w:rPr>
      </w:pPr>
      <w:r w:rsidRPr="00CC52A2">
        <w:rPr>
          <w:b/>
          <w:sz w:val="28"/>
          <w:szCs w:val="28"/>
        </w:rPr>
        <w:t>INTRODUCTION</w:t>
      </w:r>
    </w:p>
    <w:p w:rsidR="002872E0" w:rsidRPr="002872E0" w:rsidRDefault="00C951C2" w:rsidP="003463E9">
      <w:pPr>
        <w:rPr>
          <w:b/>
          <w:sz w:val="28"/>
          <w:szCs w:val="28"/>
        </w:rPr>
      </w:pPr>
      <w:r>
        <w:t>.</w:t>
      </w:r>
    </w:p>
    <w:p w:rsidR="0056120B" w:rsidRDefault="009B4E73" w:rsidP="0056120B">
      <w:pPr>
        <w:pStyle w:val="BodyText"/>
        <w:numPr>
          <w:ilvl w:val="1"/>
          <w:numId w:val="37"/>
        </w:numPr>
        <w:spacing w:before="180" w:line="360" w:lineRule="auto"/>
        <w:ind w:right="227"/>
        <w:rPr>
          <w:b/>
          <w:sz w:val="28"/>
          <w:szCs w:val="28"/>
        </w:rPr>
      </w:pPr>
      <w:r w:rsidRPr="009B4E73">
        <w:rPr>
          <w:b/>
          <w:sz w:val="28"/>
          <w:szCs w:val="28"/>
        </w:rPr>
        <w:t>BACKGROUND INTRODUCTION</w:t>
      </w:r>
    </w:p>
    <w:p w:rsidR="0056120B" w:rsidRPr="0056120B" w:rsidRDefault="0056120B" w:rsidP="0056120B">
      <w:pPr>
        <w:pStyle w:val="BodyText"/>
        <w:spacing w:before="180" w:line="360" w:lineRule="auto"/>
        <w:ind w:left="-147" w:right="227"/>
        <w:rPr>
          <w:b/>
          <w:sz w:val="28"/>
          <w:szCs w:val="28"/>
        </w:rPr>
      </w:pPr>
      <w:r>
        <w:t xml:space="preserve">In a current situation </w:t>
      </w:r>
      <w:r w:rsidRPr="00C951C2">
        <w:t>we can hear many news about accidents happen on daily basis</w:t>
      </w:r>
      <w:r>
        <w:t xml:space="preserve"> and in most of cases the victim of the accident dies because of not getting any emergency help. So, why not shift to an automated accident emergency intelligence system which works as a software in vehicles. It can save so many lives by helping the people in this type of incidents.</w:t>
      </w:r>
    </w:p>
    <w:p w:rsidR="009B4E73" w:rsidRPr="009B4E73" w:rsidRDefault="009B4E73" w:rsidP="009B4E73">
      <w:pPr>
        <w:pStyle w:val="BodyText"/>
        <w:spacing w:before="180" w:line="360" w:lineRule="auto"/>
        <w:ind w:left="-567" w:right="227"/>
        <w:rPr>
          <w:b/>
          <w:sz w:val="28"/>
          <w:szCs w:val="28"/>
        </w:rPr>
      </w:pPr>
      <w:r w:rsidRPr="009B4E73">
        <w:rPr>
          <w:b/>
          <w:sz w:val="28"/>
          <w:szCs w:val="28"/>
        </w:rPr>
        <w:tab/>
      </w:r>
    </w:p>
    <w:p w:rsidR="009B4E73" w:rsidRDefault="009B4E73" w:rsidP="009B4E73">
      <w:pPr>
        <w:pStyle w:val="ListParagraph"/>
        <w:numPr>
          <w:ilvl w:val="1"/>
          <w:numId w:val="37"/>
        </w:numPr>
        <w:jc w:val="both"/>
        <w:rPr>
          <w:b/>
          <w:sz w:val="28"/>
          <w:szCs w:val="28"/>
        </w:rPr>
      </w:pPr>
      <w:r w:rsidRPr="009B4E73">
        <w:rPr>
          <w:b/>
          <w:sz w:val="28"/>
          <w:szCs w:val="28"/>
        </w:rPr>
        <w:t>MOTIVATION</w:t>
      </w:r>
    </w:p>
    <w:p w:rsidR="0056120B" w:rsidRPr="009B4E73" w:rsidRDefault="0056120B" w:rsidP="0056120B">
      <w:pPr>
        <w:pStyle w:val="ListParagraph"/>
        <w:ind w:left="-147"/>
        <w:jc w:val="both"/>
        <w:rPr>
          <w:b/>
          <w:sz w:val="28"/>
          <w:szCs w:val="28"/>
        </w:rPr>
      </w:pPr>
    </w:p>
    <w:p w:rsidR="009C461C" w:rsidRDefault="009C461C" w:rsidP="0056120B">
      <w:pPr>
        <w:spacing w:before="120"/>
        <w:ind w:right="57"/>
      </w:pPr>
      <w:r>
        <w:t>The main motivation for us to go for this project wa</w:t>
      </w:r>
      <w:r w:rsidR="00C13EF7">
        <w:t xml:space="preserve">s the news once we </w:t>
      </w:r>
      <w:r w:rsidR="002872E0">
        <w:t>heard;</w:t>
      </w:r>
      <w:r w:rsidR="00C13EF7">
        <w:t xml:space="preserve"> </w:t>
      </w:r>
      <w:r w:rsidR="002872E0">
        <w:t>it</w:t>
      </w:r>
      <w:r w:rsidR="00C13EF7">
        <w:t xml:space="preserve"> was about the incident when a man died in a car accident because he did not get any help on time.</w:t>
      </w:r>
      <w:r>
        <w:t xml:space="preserve"> </w:t>
      </w:r>
    </w:p>
    <w:p w:rsidR="009C461C" w:rsidRDefault="002872E0" w:rsidP="0056120B">
      <w:pPr>
        <w:spacing w:before="120"/>
        <w:ind w:right="57"/>
      </w:pPr>
      <w:r>
        <w:t>Hues</w:t>
      </w:r>
      <w:r w:rsidR="00C13EF7">
        <w:t xml:space="preserve"> in this type of situations.</w:t>
      </w:r>
    </w:p>
    <w:p w:rsidR="009C461C" w:rsidRPr="00527059" w:rsidRDefault="009C461C" w:rsidP="001500CC">
      <w:pPr>
        <w:spacing w:before="120"/>
        <w:ind w:left="-510" w:right="57"/>
      </w:pPr>
    </w:p>
    <w:p w:rsidR="00661F10" w:rsidRPr="00AB29A8" w:rsidRDefault="009C461C" w:rsidP="00AB29A8">
      <w:pPr>
        <w:pStyle w:val="ListParagraph"/>
        <w:widowControl/>
        <w:numPr>
          <w:ilvl w:val="2"/>
          <w:numId w:val="2"/>
        </w:numPr>
        <w:suppressAutoHyphens w:val="0"/>
        <w:spacing w:after="120" w:line="360" w:lineRule="auto"/>
        <w:contextualSpacing/>
        <w:rPr>
          <w:b/>
          <w:bCs/>
          <w:sz w:val="28"/>
          <w:szCs w:val="28"/>
        </w:rPr>
      </w:pPr>
      <w:r w:rsidRPr="00AB29A8">
        <w:rPr>
          <w:b/>
          <w:bCs/>
          <w:sz w:val="28"/>
          <w:szCs w:val="28"/>
        </w:rPr>
        <w:t>Current Systems</w:t>
      </w:r>
    </w:p>
    <w:p w:rsidR="00661F10" w:rsidRDefault="00661F10" w:rsidP="00661F10">
      <w:r>
        <w:t>Accident Occurred</w:t>
      </w:r>
    </w:p>
    <w:p w:rsidR="00661F10" w:rsidRDefault="00661F10" w:rsidP="00661F10">
      <w:r>
        <w:t>Report Accident by person and call ambulance</w:t>
      </w:r>
    </w:p>
    <w:p w:rsidR="00661F10" w:rsidRDefault="00661F10" w:rsidP="00661F10">
      <w:r>
        <w:t>Arrival ambulance</w:t>
      </w:r>
    </w:p>
    <w:p w:rsidR="00661F10" w:rsidRDefault="00661F10" w:rsidP="00661F10">
      <w:r>
        <w:t>Initial access</w:t>
      </w:r>
    </w:p>
    <w:p w:rsidR="00661F10" w:rsidRDefault="00661F10" w:rsidP="00661F10"/>
    <w:p w:rsidR="00661F10" w:rsidRDefault="00661F10" w:rsidP="009B4E73">
      <w:r>
        <w:rPr>
          <w:b/>
          <w:bCs/>
          <w:sz w:val="28"/>
          <w:szCs w:val="28"/>
        </w:rPr>
        <w:t>1.3</w:t>
      </w:r>
      <w:r w:rsidRPr="006A2B86">
        <w:rPr>
          <w:b/>
          <w:bCs/>
          <w:sz w:val="28"/>
          <w:szCs w:val="28"/>
        </w:rPr>
        <w:t xml:space="preserve">    The Problems with Current System</w:t>
      </w:r>
    </w:p>
    <w:p w:rsidR="009B4E73" w:rsidRPr="009B4E73" w:rsidRDefault="009B4E73" w:rsidP="009B4E73"/>
    <w:p w:rsidR="00AB29A8" w:rsidRDefault="00AB29A8" w:rsidP="00AB29A8">
      <w:pPr>
        <w:pStyle w:val="ListParagraph"/>
        <w:widowControl/>
        <w:numPr>
          <w:ilvl w:val="0"/>
          <w:numId w:val="21"/>
        </w:numPr>
        <w:suppressAutoHyphens w:val="0"/>
        <w:spacing w:after="200" w:line="276" w:lineRule="auto"/>
        <w:contextualSpacing/>
      </w:pPr>
      <w:r>
        <w:t xml:space="preserve">In old accident system when accident happened person call ambulance for help itself if accident is not critical but sometimes some critical situation in accident some other person call ambulance or sometimes person not able to help for medical emergency. </w:t>
      </w:r>
    </w:p>
    <w:p w:rsidR="00AB29A8" w:rsidRDefault="00AB29A8" w:rsidP="00AB29A8">
      <w:pPr>
        <w:pStyle w:val="ListParagraph"/>
        <w:widowControl/>
        <w:numPr>
          <w:ilvl w:val="0"/>
          <w:numId w:val="21"/>
        </w:numPr>
        <w:suppressAutoHyphens w:val="0"/>
        <w:spacing w:after="200" w:line="276" w:lineRule="auto"/>
        <w:contextualSpacing/>
      </w:pPr>
      <w:r w:rsidRPr="00CB10BF">
        <w:t xml:space="preserve">So, in this case person goes to critical situation or also dies. </w:t>
      </w:r>
    </w:p>
    <w:p w:rsidR="00AB29A8" w:rsidRPr="00852DF2" w:rsidRDefault="00AB29A8" w:rsidP="00AB29A8">
      <w:pPr>
        <w:pStyle w:val="ListParagraph"/>
        <w:widowControl/>
        <w:numPr>
          <w:ilvl w:val="0"/>
          <w:numId w:val="21"/>
        </w:numPr>
        <w:suppressAutoHyphens w:val="0"/>
        <w:spacing w:after="200" w:line="276" w:lineRule="auto"/>
        <w:contextualSpacing/>
      </w:pPr>
      <w:r w:rsidRPr="00852DF2">
        <w:t>In old accident system lots of golden hour goes when accident happen.</w:t>
      </w:r>
    </w:p>
    <w:p w:rsidR="00AB29A8" w:rsidRDefault="00AB29A8" w:rsidP="00661F10">
      <w:pPr>
        <w:widowControl/>
        <w:suppressAutoHyphens w:val="0"/>
        <w:spacing w:after="120" w:line="360" w:lineRule="auto"/>
        <w:contextualSpacing/>
        <w:rPr>
          <w:b/>
          <w:bCs/>
          <w:sz w:val="28"/>
          <w:szCs w:val="28"/>
        </w:rPr>
      </w:pPr>
    </w:p>
    <w:p w:rsidR="00661F10" w:rsidRDefault="00661F10" w:rsidP="00AB29A8">
      <w:pPr>
        <w:widowControl/>
        <w:suppressAutoHyphens w:val="0"/>
        <w:spacing w:after="120" w:line="360" w:lineRule="auto"/>
        <w:contextualSpacing/>
        <w:jc w:val="center"/>
        <w:rPr>
          <w:b/>
          <w:bCs/>
          <w:sz w:val="28"/>
          <w:szCs w:val="28"/>
        </w:rPr>
      </w:pPr>
      <w:r w:rsidRPr="00661F10">
        <w:rPr>
          <w:b/>
          <w:bCs/>
          <w:noProof/>
          <w:sz w:val="28"/>
          <w:szCs w:val="28"/>
          <w:lang w:val="en-IN" w:eastAsia="en-IN"/>
        </w:rPr>
        <w:lastRenderedPageBreak/>
        <w:drawing>
          <wp:inline distT="0" distB="0" distL="0" distR="0">
            <wp:extent cx="1238250" cy="5229304"/>
            <wp:effectExtent l="19050" t="0" r="0" b="0"/>
            <wp:docPr id="11" name="Picture 3" descr="C:\Users\Ascott\Downloads\Old Techn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cott\Downloads\Old Technique.png"/>
                    <pic:cNvPicPr>
                      <a:picLocks noChangeAspect="1" noChangeArrowheads="1"/>
                    </pic:cNvPicPr>
                  </pic:nvPicPr>
                  <pic:blipFill>
                    <a:blip r:embed="rId11"/>
                    <a:srcRect/>
                    <a:stretch>
                      <a:fillRect/>
                    </a:stretch>
                  </pic:blipFill>
                  <pic:spPr bwMode="auto">
                    <a:xfrm>
                      <a:off x="0" y="0"/>
                      <a:ext cx="1238250" cy="5229304"/>
                    </a:xfrm>
                    <a:prstGeom prst="rect">
                      <a:avLst/>
                    </a:prstGeom>
                    <a:noFill/>
                    <a:ln w="9525">
                      <a:noFill/>
                      <a:miter lim="800000"/>
                      <a:headEnd/>
                      <a:tailEnd/>
                    </a:ln>
                  </pic:spPr>
                </pic:pic>
              </a:graphicData>
            </a:graphic>
          </wp:inline>
        </w:drawing>
      </w:r>
    </w:p>
    <w:p w:rsidR="00AB29A8" w:rsidRDefault="00AB29A8" w:rsidP="00AB29A8">
      <w:pPr>
        <w:widowControl/>
        <w:suppressAutoHyphens w:val="0"/>
        <w:spacing w:after="120" w:line="360" w:lineRule="auto"/>
        <w:contextualSpacing/>
        <w:jc w:val="center"/>
        <w:rPr>
          <w:b/>
          <w:bCs/>
          <w:sz w:val="28"/>
          <w:szCs w:val="28"/>
        </w:rPr>
      </w:pPr>
    </w:p>
    <w:p w:rsidR="00AB29A8" w:rsidRDefault="00AB29A8" w:rsidP="00AB29A8">
      <w:pPr>
        <w:widowControl/>
        <w:suppressAutoHyphens w:val="0"/>
        <w:spacing w:after="120" w:line="360" w:lineRule="auto"/>
        <w:contextualSpacing/>
        <w:jc w:val="center"/>
        <w:rPr>
          <w:b/>
          <w:bCs/>
          <w:sz w:val="28"/>
          <w:szCs w:val="28"/>
        </w:rPr>
      </w:pPr>
    </w:p>
    <w:p w:rsidR="00AB29A8" w:rsidRPr="00AB29A8" w:rsidRDefault="00AB29A8" w:rsidP="00AB29A8">
      <w:pPr>
        <w:pStyle w:val="ListParagraph"/>
        <w:widowControl/>
        <w:numPr>
          <w:ilvl w:val="0"/>
          <w:numId w:val="22"/>
        </w:numPr>
        <w:suppressAutoHyphens w:val="0"/>
        <w:spacing w:after="200" w:line="276" w:lineRule="auto"/>
        <w:contextualSpacing/>
      </w:pPr>
      <w:r>
        <w:rPr>
          <w:b/>
        </w:rPr>
        <w:t>Proposed accident system</w:t>
      </w:r>
    </w:p>
    <w:p w:rsidR="00AB29A8" w:rsidRPr="00852DF2" w:rsidRDefault="00AB29A8" w:rsidP="00AB29A8">
      <w:pPr>
        <w:pStyle w:val="ListParagraph"/>
        <w:widowControl/>
        <w:numPr>
          <w:ilvl w:val="0"/>
          <w:numId w:val="23"/>
        </w:numPr>
        <w:suppressAutoHyphens w:val="0"/>
        <w:spacing w:after="200" w:line="276" w:lineRule="auto"/>
        <w:contextualSpacing/>
      </w:pPr>
      <w:r w:rsidRPr="00852DF2">
        <w:t xml:space="preserve">In proposed system when accident detected by sensor with help of API automatically call ambulance to accident spot. </w:t>
      </w:r>
    </w:p>
    <w:p w:rsidR="00AB29A8" w:rsidRPr="00852DF2" w:rsidRDefault="00AB29A8" w:rsidP="00AB29A8">
      <w:pPr>
        <w:pStyle w:val="ListParagraph"/>
        <w:widowControl/>
        <w:numPr>
          <w:ilvl w:val="0"/>
          <w:numId w:val="23"/>
        </w:numPr>
        <w:suppressAutoHyphens w:val="0"/>
        <w:spacing w:after="200" w:line="276" w:lineRule="auto"/>
        <w:contextualSpacing/>
      </w:pPr>
      <w:r w:rsidRPr="00852DF2">
        <w:t xml:space="preserve">So, in this situation no need another person whose call ambulance. </w:t>
      </w:r>
    </w:p>
    <w:p w:rsidR="00AB29A8" w:rsidRPr="00852DF2" w:rsidRDefault="00AB29A8" w:rsidP="00AB29A8">
      <w:pPr>
        <w:pStyle w:val="ListParagraph"/>
        <w:widowControl/>
        <w:numPr>
          <w:ilvl w:val="0"/>
          <w:numId w:val="23"/>
        </w:numPr>
        <w:suppressAutoHyphens w:val="0"/>
        <w:spacing w:after="200" w:line="276" w:lineRule="auto"/>
        <w:contextualSpacing/>
      </w:pPr>
      <w:r w:rsidRPr="00852DF2">
        <w:t xml:space="preserve">In our proposed system no other time waste. </w:t>
      </w:r>
    </w:p>
    <w:p w:rsidR="00AB29A8" w:rsidRPr="00852DF2" w:rsidRDefault="00AB29A8" w:rsidP="00AB29A8">
      <w:pPr>
        <w:pStyle w:val="ListParagraph"/>
        <w:widowControl/>
        <w:numPr>
          <w:ilvl w:val="0"/>
          <w:numId w:val="23"/>
        </w:numPr>
        <w:suppressAutoHyphens w:val="0"/>
        <w:spacing w:after="200" w:line="276" w:lineRule="auto"/>
        <w:contextualSpacing/>
      </w:pPr>
      <w:r w:rsidRPr="00852DF2">
        <w:t>So, in cases chance to save person life.</w:t>
      </w:r>
    </w:p>
    <w:p w:rsidR="00AB29A8" w:rsidRPr="006B19AF" w:rsidRDefault="00AB29A8" w:rsidP="00AB29A8">
      <w:pPr>
        <w:pStyle w:val="ListParagraph"/>
        <w:widowControl/>
        <w:suppressAutoHyphens w:val="0"/>
        <w:spacing w:after="200" w:line="276" w:lineRule="auto"/>
        <w:contextualSpacing/>
      </w:pPr>
    </w:p>
    <w:p w:rsidR="00AB29A8" w:rsidRPr="001739E9" w:rsidRDefault="00AB29A8" w:rsidP="00AB29A8">
      <w:pPr>
        <w:pStyle w:val="ListParagraph"/>
      </w:pPr>
    </w:p>
    <w:p w:rsidR="00AB29A8" w:rsidRPr="00DB6C90" w:rsidRDefault="00AB29A8" w:rsidP="00AB29A8">
      <w:pPr>
        <w:pStyle w:val="ListParagraph"/>
      </w:pPr>
    </w:p>
    <w:p w:rsidR="00AB29A8" w:rsidRDefault="00AB29A8" w:rsidP="00AB29A8">
      <w:pPr>
        <w:pStyle w:val="ListParagraph"/>
        <w:jc w:val="center"/>
        <w:rPr>
          <w:b/>
        </w:rPr>
      </w:pPr>
      <w:r>
        <w:rPr>
          <w:b/>
          <w:noProof/>
          <w:lang w:val="en-IN" w:eastAsia="en-IN"/>
        </w:rPr>
        <w:lastRenderedPageBreak/>
        <w:drawing>
          <wp:inline distT="0" distB="0" distL="0" distR="0">
            <wp:extent cx="1609725" cy="6798095"/>
            <wp:effectExtent l="19050" t="0" r="9525" b="0"/>
            <wp:docPr id="14" name="Picture 6" descr="C:\Users\HP\Desktop\Last Sem Project\New Techn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Last Sem Project\New Technique.png"/>
                    <pic:cNvPicPr>
                      <a:picLocks noChangeAspect="1" noChangeArrowheads="1"/>
                    </pic:cNvPicPr>
                  </pic:nvPicPr>
                  <pic:blipFill>
                    <a:blip r:embed="rId12"/>
                    <a:srcRect/>
                    <a:stretch>
                      <a:fillRect/>
                    </a:stretch>
                  </pic:blipFill>
                  <pic:spPr bwMode="auto">
                    <a:xfrm>
                      <a:off x="0" y="0"/>
                      <a:ext cx="1609725" cy="6798095"/>
                    </a:xfrm>
                    <a:prstGeom prst="rect">
                      <a:avLst/>
                    </a:prstGeom>
                    <a:noFill/>
                    <a:ln w="9525">
                      <a:noFill/>
                      <a:miter lim="800000"/>
                      <a:headEnd/>
                      <a:tailEnd/>
                    </a:ln>
                  </pic:spPr>
                </pic:pic>
              </a:graphicData>
            </a:graphic>
          </wp:inline>
        </w:drawing>
      </w:r>
    </w:p>
    <w:p w:rsidR="00AB29A8" w:rsidRPr="00CB10BF" w:rsidRDefault="00AB29A8" w:rsidP="00AB29A8">
      <w:pPr>
        <w:pStyle w:val="ListParagraph"/>
      </w:pPr>
    </w:p>
    <w:p w:rsidR="00AB29A8" w:rsidRDefault="00AB29A8" w:rsidP="00AB29A8">
      <w:r>
        <w:tab/>
      </w:r>
    </w:p>
    <w:p w:rsidR="00AB29A8" w:rsidRPr="00661F10" w:rsidRDefault="00AB29A8" w:rsidP="00AB29A8">
      <w:pPr>
        <w:widowControl/>
        <w:suppressAutoHyphens w:val="0"/>
        <w:spacing w:after="120" w:line="360" w:lineRule="auto"/>
        <w:contextualSpacing/>
        <w:jc w:val="center"/>
        <w:rPr>
          <w:b/>
          <w:bCs/>
          <w:sz w:val="28"/>
          <w:szCs w:val="28"/>
        </w:rPr>
      </w:pPr>
    </w:p>
    <w:p w:rsidR="006A2B86" w:rsidRPr="00AB29A8" w:rsidRDefault="006A2B86" w:rsidP="00AB29A8">
      <w:pPr>
        <w:widowControl/>
        <w:suppressAutoHyphens w:val="0"/>
        <w:spacing w:after="120" w:line="360" w:lineRule="auto"/>
        <w:contextualSpacing/>
        <w:rPr>
          <w:b/>
          <w:bCs/>
          <w:sz w:val="28"/>
          <w:szCs w:val="28"/>
        </w:rPr>
      </w:pPr>
    </w:p>
    <w:p w:rsidR="00D27151" w:rsidRDefault="00D27151" w:rsidP="00D27151">
      <w:pPr>
        <w:widowControl/>
        <w:suppressAutoHyphens w:val="0"/>
        <w:spacing w:after="120" w:line="360" w:lineRule="auto"/>
        <w:ind w:left="720"/>
        <w:contextualSpacing/>
        <w:rPr>
          <w:sz w:val="22"/>
          <w:szCs w:val="22"/>
        </w:rPr>
      </w:pPr>
    </w:p>
    <w:p w:rsidR="00264240" w:rsidRDefault="00264240" w:rsidP="00AB29A8"/>
    <w:p w:rsidR="00032AA3" w:rsidRPr="00264240" w:rsidRDefault="00032AA3" w:rsidP="00264240">
      <w:pPr>
        <w:sectPr w:rsidR="00032AA3" w:rsidRPr="00264240" w:rsidSect="0039126B">
          <w:footerReference w:type="default" r:id="rId13"/>
          <w:pgSz w:w="12240" w:h="15840"/>
          <w:pgMar w:top="1440" w:right="1440" w:bottom="1440" w:left="2160" w:header="720" w:footer="720" w:gutter="0"/>
          <w:pgNumType w:fmt="lowerRoman" w:start="7"/>
          <w:cols w:space="720"/>
          <w:docGrid w:linePitch="360"/>
        </w:sectPr>
      </w:pPr>
    </w:p>
    <w:p w:rsidR="001500CC" w:rsidRPr="00CC52A2" w:rsidRDefault="00AB29A8" w:rsidP="00AB29A8">
      <w:pPr>
        <w:spacing w:line="480" w:lineRule="auto"/>
        <w:rPr>
          <w:b/>
          <w:sz w:val="36"/>
          <w:szCs w:val="36"/>
        </w:rPr>
      </w:pPr>
      <w:bookmarkStart w:id="2" w:name="_Toc386219971"/>
      <w:bookmarkEnd w:id="0"/>
      <w:r>
        <w:rPr>
          <w:b/>
          <w:sz w:val="36"/>
          <w:szCs w:val="36"/>
        </w:rPr>
        <w:lastRenderedPageBreak/>
        <w:t xml:space="preserve">                                                 </w:t>
      </w:r>
      <w:r w:rsidR="001500CC" w:rsidRPr="00CC52A2">
        <w:rPr>
          <w:b/>
          <w:sz w:val="36"/>
          <w:szCs w:val="36"/>
        </w:rPr>
        <w:t>CHAPTER-</w:t>
      </w:r>
      <w:r w:rsidR="001500CC">
        <w:rPr>
          <w:b/>
          <w:sz w:val="36"/>
          <w:szCs w:val="36"/>
        </w:rPr>
        <w:t>2</w:t>
      </w:r>
    </w:p>
    <w:p w:rsidR="001500CC" w:rsidRDefault="00214ECB" w:rsidP="001500CC">
      <w:pPr>
        <w:jc w:val="center"/>
        <w:rPr>
          <w:b/>
          <w:sz w:val="28"/>
          <w:szCs w:val="28"/>
        </w:rPr>
      </w:pPr>
      <w:r>
        <w:rPr>
          <w:b/>
          <w:sz w:val="28"/>
          <w:szCs w:val="28"/>
        </w:rPr>
        <w:t>PROBLEM STATEMENT</w:t>
      </w:r>
    </w:p>
    <w:p w:rsidR="00214ECB" w:rsidRDefault="00214ECB" w:rsidP="001500CC">
      <w:pPr>
        <w:jc w:val="center"/>
        <w:rPr>
          <w:b/>
          <w:sz w:val="28"/>
          <w:szCs w:val="28"/>
        </w:rPr>
      </w:pPr>
    </w:p>
    <w:p w:rsidR="00214ECB" w:rsidRDefault="00214ECB" w:rsidP="00A07F1F">
      <w:pPr>
        <w:pStyle w:val="BodyText"/>
        <w:spacing w:before="210" w:line="360" w:lineRule="auto"/>
        <w:ind w:left="227" w:right="260" w:firstLine="720"/>
        <w:jc w:val="both"/>
      </w:pPr>
      <w:r>
        <w:t>To overcome the</w:t>
      </w:r>
      <w:r w:rsidR="00CC1DA7">
        <w:t xml:space="preserve"> problems in existing accident emergency</w:t>
      </w:r>
      <w:r>
        <w:t xml:space="preserve"> sys</w:t>
      </w:r>
      <w:r w:rsidR="00CC1DA7">
        <w:t>tem we shall develop a IOT based intelligent calling system over simple</w:t>
      </w:r>
      <w:r>
        <w:t xml:space="preserve"> system. Interactive system over static one. There are many solutions to au</w:t>
      </w:r>
      <w:r w:rsidR="00CC1DA7">
        <w:t>tomate alert</w:t>
      </w:r>
      <w:r>
        <w:t xml:space="preserve"> system like </w:t>
      </w:r>
      <w:r w:rsidR="00CC1DA7">
        <w:t>GSM message</w:t>
      </w:r>
      <w:r>
        <w:t xml:space="preserve"> based </w:t>
      </w:r>
      <w:r w:rsidR="00BE61AE">
        <w:t>system;</w:t>
      </w:r>
      <w:r>
        <w:t xml:space="preserve"> </w:t>
      </w:r>
      <w:r w:rsidR="00CC1DA7">
        <w:t xml:space="preserve">uploading data on cloud </w:t>
      </w:r>
      <w:r>
        <w:t>but all these systems have limitations over work and security point of view. Our proposed system shall be a “</w:t>
      </w:r>
      <w:r w:rsidR="00671DC9">
        <w:t xml:space="preserve">Automate Intelligence IOT </w:t>
      </w:r>
      <w:r>
        <w:t>System” which uses th</w:t>
      </w:r>
      <w:r w:rsidR="00671DC9">
        <w:t>e basic idea of generating the automatic calls by system</w:t>
      </w:r>
      <w:r>
        <w:t>.</w:t>
      </w:r>
    </w:p>
    <w:p w:rsidR="00264240" w:rsidRDefault="00264240" w:rsidP="00264240">
      <w:pPr>
        <w:pStyle w:val="BodyText"/>
        <w:spacing w:before="7"/>
        <w:rPr>
          <w:sz w:val="36"/>
        </w:rPr>
      </w:pPr>
    </w:p>
    <w:p w:rsidR="00671DC9" w:rsidRPr="00264240" w:rsidRDefault="00264240" w:rsidP="00264240">
      <w:pPr>
        <w:pStyle w:val="BodyText"/>
        <w:spacing w:before="7"/>
        <w:rPr>
          <w:sz w:val="28"/>
          <w:szCs w:val="28"/>
        </w:rPr>
      </w:pPr>
      <w:r w:rsidRPr="00264240">
        <w:rPr>
          <w:b/>
          <w:bCs/>
          <w:sz w:val="28"/>
          <w:szCs w:val="28"/>
        </w:rPr>
        <w:t>2.0- Proposed System</w:t>
      </w:r>
      <w:r w:rsidRPr="00264240">
        <w:rPr>
          <w:b/>
          <w:bCs/>
          <w:spacing w:val="-3"/>
          <w:sz w:val="28"/>
          <w:szCs w:val="28"/>
        </w:rPr>
        <w:t xml:space="preserve"> </w:t>
      </w:r>
      <w:r w:rsidRPr="00264240">
        <w:rPr>
          <w:b/>
          <w:bCs/>
          <w:sz w:val="28"/>
          <w:szCs w:val="28"/>
        </w:rPr>
        <w:t>Components</w:t>
      </w:r>
      <w:bookmarkStart w:id="3" w:name="_bookmark8"/>
      <w:bookmarkEnd w:id="3"/>
    </w:p>
    <w:p w:rsidR="00671DC9" w:rsidRPr="00671DC9" w:rsidRDefault="00671DC9" w:rsidP="00264240">
      <w:pPr>
        <w:pStyle w:val="ListParagraph"/>
        <w:numPr>
          <w:ilvl w:val="0"/>
          <w:numId w:val="15"/>
        </w:numPr>
      </w:pPr>
      <w:r w:rsidRPr="00671DC9">
        <w:t>Twili</w:t>
      </w:r>
      <w:r w:rsidR="00264240">
        <w:t>o</w:t>
      </w:r>
      <w:r w:rsidRPr="00671DC9">
        <w:t xml:space="preserve"> </w:t>
      </w:r>
    </w:p>
    <w:p w:rsidR="00671DC9" w:rsidRPr="00671DC9" w:rsidRDefault="00671DC9" w:rsidP="00671DC9">
      <w:pPr>
        <w:pStyle w:val="ListParagraph"/>
        <w:numPr>
          <w:ilvl w:val="0"/>
          <w:numId w:val="15"/>
        </w:numPr>
      </w:pPr>
      <w:r w:rsidRPr="00671DC9">
        <w:t>GPS tracker</w:t>
      </w:r>
    </w:p>
    <w:p w:rsidR="00671DC9" w:rsidRPr="00671DC9" w:rsidRDefault="00671DC9" w:rsidP="00671DC9">
      <w:pPr>
        <w:pStyle w:val="ListParagraph"/>
        <w:numPr>
          <w:ilvl w:val="0"/>
          <w:numId w:val="15"/>
        </w:numPr>
      </w:pPr>
      <w:r w:rsidRPr="00671DC9">
        <w:t>Shock sensor</w:t>
      </w:r>
    </w:p>
    <w:p w:rsidR="00671DC9" w:rsidRPr="00671DC9" w:rsidRDefault="00671DC9" w:rsidP="00671DC9">
      <w:pPr>
        <w:pStyle w:val="ListParagraph"/>
        <w:numPr>
          <w:ilvl w:val="0"/>
          <w:numId w:val="15"/>
        </w:numPr>
      </w:pPr>
      <w:r w:rsidRPr="00671DC9">
        <w:t>Raspberry Pi</w:t>
      </w:r>
    </w:p>
    <w:p w:rsidR="00671DC9" w:rsidRPr="00671DC9" w:rsidRDefault="00671DC9" w:rsidP="00671DC9">
      <w:pPr>
        <w:pStyle w:val="ListParagraph"/>
        <w:numPr>
          <w:ilvl w:val="0"/>
          <w:numId w:val="15"/>
        </w:numPr>
      </w:pPr>
      <w:r w:rsidRPr="00671DC9">
        <w:t>LCD Display</w:t>
      </w:r>
    </w:p>
    <w:p w:rsidR="00671DC9" w:rsidRDefault="00671DC9" w:rsidP="00671DC9">
      <w:pPr>
        <w:ind w:left="360" w:firstLine="360"/>
      </w:pPr>
    </w:p>
    <w:p w:rsidR="00264240" w:rsidRPr="00671DC9" w:rsidRDefault="00264240" w:rsidP="00671DC9">
      <w:pPr>
        <w:ind w:left="360" w:firstLine="360"/>
      </w:pPr>
    </w:p>
    <w:p w:rsidR="00264240" w:rsidRDefault="00264240" w:rsidP="00671DC9">
      <w:pPr>
        <w:rPr>
          <w:b/>
          <w:sz w:val="28"/>
          <w:szCs w:val="28"/>
        </w:rPr>
      </w:pPr>
      <w:r>
        <w:rPr>
          <w:b/>
          <w:sz w:val="28"/>
          <w:szCs w:val="28"/>
        </w:rPr>
        <w:t xml:space="preserve">2.0.1 </w:t>
      </w:r>
      <w:r w:rsidR="00671DC9">
        <w:rPr>
          <w:b/>
          <w:sz w:val="28"/>
          <w:szCs w:val="28"/>
        </w:rPr>
        <w:t xml:space="preserve"> Twilio </w:t>
      </w:r>
    </w:p>
    <w:p w:rsidR="00FA4554" w:rsidRPr="00336E67" w:rsidRDefault="00FA4554" w:rsidP="00671DC9">
      <w:pPr>
        <w:rPr>
          <w:b/>
          <w:sz w:val="28"/>
          <w:szCs w:val="28"/>
        </w:rPr>
      </w:pPr>
    </w:p>
    <w:p w:rsidR="00671DC9" w:rsidRDefault="00671DC9" w:rsidP="00264240">
      <w:pPr>
        <w:ind w:firstLine="720"/>
        <w:jc w:val="both"/>
      </w:pPr>
      <w:r>
        <w:t xml:space="preserve">We generate system calls &amp; message with help of twilio. Twilio code writes in python file. Twilio is library which is available in python. In our project twilio used for system call generate. </w:t>
      </w:r>
    </w:p>
    <w:p w:rsidR="00671DC9" w:rsidRDefault="00671DC9" w:rsidP="00671DC9">
      <w:pPr>
        <w:ind w:left="720"/>
      </w:pPr>
    </w:p>
    <w:p w:rsidR="00264240" w:rsidRDefault="00671DC9" w:rsidP="00264240">
      <w:pPr>
        <w:ind w:left="720"/>
        <w:rPr>
          <w:sz w:val="28"/>
          <w:szCs w:val="28"/>
        </w:rPr>
      </w:pPr>
      <w:r w:rsidRPr="00A13231">
        <w:rPr>
          <w:noProof/>
          <w:sz w:val="28"/>
          <w:szCs w:val="28"/>
          <w:lang w:val="en-IN" w:eastAsia="en-IN"/>
        </w:rPr>
        <w:drawing>
          <wp:inline distT="0" distB="0" distL="0" distR="0">
            <wp:extent cx="5448300" cy="3048000"/>
            <wp:effectExtent l="19050" t="0" r="0" b="0"/>
            <wp:docPr id="1" name="Picture 7" descr="How to Build a SMS Surveys App with Twilio, Airtable and Standard Library |  Hacker N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Build a SMS Surveys App with Twilio, Airtable and Standard Library |  Hacker Noon"/>
                    <pic:cNvPicPr>
                      <a:picLocks noChangeAspect="1" noChangeArrowheads="1"/>
                    </pic:cNvPicPr>
                  </pic:nvPicPr>
                  <pic:blipFill>
                    <a:blip r:embed="rId14" cstate="print"/>
                    <a:srcRect/>
                    <a:stretch>
                      <a:fillRect/>
                    </a:stretch>
                  </pic:blipFill>
                  <pic:spPr bwMode="auto">
                    <a:xfrm>
                      <a:off x="0" y="0"/>
                      <a:ext cx="5448300" cy="3048000"/>
                    </a:xfrm>
                    <a:prstGeom prst="rect">
                      <a:avLst/>
                    </a:prstGeom>
                    <a:noFill/>
                    <a:ln w="9525">
                      <a:noFill/>
                      <a:miter lim="800000"/>
                      <a:headEnd/>
                      <a:tailEnd/>
                    </a:ln>
                  </pic:spPr>
                </pic:pic>
              </a:graphicData>
            </a:graphic>
          </wp:inline>
        </w:drawing>
      </w:r>
    </w:p>
    <w:p w:rsidR="00264240" w:rsidRDefault="00264240" w:rsidP="00671DC9">
      <w:pPr>
        <w:ind w:left="360" w:firstLine="360"/>
        <w:rPr>
          <w:sz w:val="28"/>
          <w:szCs w:val="28"/>
        </w:rPr>
      </w:pPr>
    </w:p>
    <w:p w:rsidR="002872E0" w:rsidRDefault="002872E0" w:rsidP="00671DC9">
      <w:pPr>
        <w:ind w:left="360" w:firstLine="360"/>
        <w:rPr>
          <w:sz w:val="28"/>
          <w:szCs w:val="28"/>
        </w:rPr>
      </w:pPr>
    </w:p>
    <w:p w:rsidR="002872E0" w:rsidRPr="00A13231" w:rsidRDefault="002872E0" w:rsidP="00671DC9">
      <w:pPr>
        <w:ind w:left="360" w:firstLine="360"/>
        <w:rPr>
          <w:sz w:val="28"/>
          <w:szCs w:val="28"/>
        </w:rPr>
      </w:pPr>
    </w:p>
    <w:p w:rsidR="00671DC9" w:rsidRDefault="002872E0" w:rsidP="00264240">
      <w:pPr>
        <w:rPr>
          <w:b/>
          <w:sz w:val="28"/>
          <w:szCs w:val="28"/>
        </w:rPr>
      </w:pPr>
      <w:r w:rsidRPr="00264240">
        <w:rPr>
          <w:b/>
          <w:sz w:val="28"/>
          <w:szCs w:val="28"/>
        </w:rPr>
        <w:t>2.0.2 GPS</w:t>
      </w:r>
    </w:p>
    <w:p w:rsidR="00FA4554" w:rsidRPr="00264240" w:rsidRDefault="00FA4554" w:rsidP="00264240">
      <w:pPr>
        <w:rPr>
          <w:b/>
          <w:sz w:val="28"/>
          <w:szCs w:val="28"/>
        </w:rPr>
      </w:pPr>
    </w:p>
    <w:p w:rsidR="00671DC9" w:rsidRPr="00264240" w:rsidRDefault="00264240" w:rsidP="00264240">
      <w:pPr>
        <w:rPr>
          <w:rFonts w:ascii="Arial" w:hAnsi="Arial" w:cs="Arial"/>
          <w:color w:val="222222"/>
          <w:sz w:val="22"/>
          <w:szCs w:val="22"/>
          <w:shd w:val="clear" w:color="auto" w:fill="FFFFFF"/>
        </w:rPr>
      </w:pPr>
      <w:r w:rsidRPr="00264240">
        <w:rPr>
          <w:rFonts w:ascii="Arial" w:hAnsi="Arial" w:cs="Arial"/>
          <w:color w:val="222222"/>
          <w:sz w:val="22"/>
          <w:szCs w:val="22"/>
          <w:shd w:val="clear" w:color="auto" w:fill="FFFFFF"/>
        </w:rPr>
        <w:tab/>
      </w:r>
      <w:r w:rsidR="00671DC9" w:rsidRPr="00264240">
        <w:rPr>
          <w:rFonts w:ascii="Arial" w:hAnsi="Arial" w:cs="Arial"/>
          <w:color w:val="222222"/>
          <w:sz w:val="22"/>
          <w:szCs w:val="22"/>
          <w:shd w:val="clear" w:color="auto" w:fill="FFFFFF"/>
        </w:rPr>
        <w:t>A </w:t>
      </w:r>
      <w:r w:rsidR="00671DC9" w:rsidRPr="00264240">
        <w:rPr>
          <w:rFonts w:ascii="Arial" w:hAnsi="Arial" w:cs="Arial"/>
          <w:b/>
          <w:bCs/>
          <w:color w:val="222222"/>
          <w:sz w:val="22"/>
          <w:szCs w:val="22"/>
          <w:shd w:val="clear" w:color="auto" w:fill="FFFFFF"/>
        </w:rPr>
        <w:t>GPS tracking</w:t>
      </w:r>
      <w:r w:rsidR="00671DC9" w:rsidRPr="00264240">
        <w:rPr>
          <w:rFonts w:ascii="Arial" w:hAnsi="Arial" w:cs="Arial"/>
          <w:color w:val="222222"/>
          <w:sz w:val="22"/>
          <w:szCs w:val="22"/>
          <w:shd w:val="clear" w:color="auto" w:fill="FFFFFF"/>
        </w:rPr>
        <w:t> system </w:t>
      </w:r>
      <w:r w:rsidR="00671DC9" w:rsidRPr="00264240">
        <w:rPr>
          <w:rFonts w:ascii="Arial" w:hAnsi="Arial" w:cs="Arial"/>
          <w:b/>
          <w:bCs/>
          <w:color w:val="222222"/>
          <w:sz w:val="22"/>
          <w:szCs w:val="22"/>
          <w:shd w:val="clear" w:color="auto" w:fill="FFFFFF"/>
        </w:rPr>
        <w:t>uses</w:t>
      </w:r>
      <w:r w:rsidR="00671DC9" w:rsidRPr="00264240">
        <w:rPr>
          <w:rFonts w:ascii="Arial" w:hAnsi="Arial" w:cs="Arial"/>
          <w:color w:val="222222"/>
          <w:sz w:val="22"/>
          <w:szCs w:val="22"/>
          <w:shd w:val="clear" w:color="auto" w:fill="FFFFFF"/>
        </w:rPr>
        <w:t> the Global Navigation Satellite System (GNSS) network. This network incorporates a range of satellites that </w:t>
      </w:r>
      <w:r w:rsidR="00671DC9" w:rsidRPr="00264240">
        <w:rPr>
          <w:rFonts w:ascii="Arial" w:hAnsi="Arial" w:cs="Arial"/>
          <w:b/>
          <w:bCs/>
          <w:color w:val="222222"/>
          <w:sz w:val="22"/>
          <w:szCs w:val="22"/>
          <w:shd w:val="clear" w:color="auto" w:fill="FFFFFF"/>
        </w:rPr>
        <w:t>use</w:t>
      </w:r>
      <w:r w:rsidR="00671DC9" w:rsidRPr="00264240">
        <w:rPr>
          <w:rFonts w:ascii="Arial" w:hAnsi="Arial" w:cs="Arial"/>
          <w:color w:val="222222"/>
          <w:sz w:val="22"/>
          <w:szCs w:val="22"/>
          <w:shd w:val="clear" w:color="auto" w:fill="FFFFFF"/>
        </w:rPr>
        <w:t> microwave signals that are transmitted to </w:t>
      </w:r>
      <w:r w:rsidR="00671DC9" w:rsidRPr="00264240">
        <w:rPr>
          <w:rFonts w:ascii="Arial" w:hAnsi="Arial" w:cs="Arial"/>
          <w:b/>
          <w:bCs/>
          <w:color w:val="222222"/>
          <w:sz w:val="22"/>
          <w:szCs w:val="22"/>
          <w:shd w:val="clear" w:color="auto" w:fill="FFFFFF"/>
        </w:rPr>
        <w:t>GPS</w:t>
      </w:r>
      <w:r w:rsidR="00671DC9" w:rsidRPr="00264240">
        <w:rPr>
          <w:rFonts w:ascii="Arial" w:hAnsi="Arial" w:cs="Arial"/>
          <w:color w:val="222222"/>
          <w:sz w:val="22"/>
          <w:szCs w:val="22"/>
          <w:shd w:val="clear" w:color="auto" w:fill="FFFFFF"/>
        </w:rPr>
        <w:t> devices to give information on location, vehicle speed, time and direction.</w:t>
      </w:r>
    </w:p>
    <w:p w:rsidR="00671DC9" w:rsidRPr="00264240" w:rsidRDefault="00671DC9" w:rsidP="00264240">
      <w:pPr>
        <w:rPr>
          <w:rFonts w:ascii="Arial" w:hAnsi="Arial" w:cs="Arial"/>
          <w:color w:val="222222"/>
          <w:sz w:val="22"/>
          <w:szCs w:val="22"/>
          <w:shd w:val="clear" w:color="auto" w:fill="FFFFFF"/>
        </w:rPr>
      </w:pPr>
      <w:r w:rsidRPr="00264240">
        <w:rPr>
          <w:rFonts w:ascii="Arial" w:hAnsi="Arial" w:cs="Arial"/>
          <w:color w:val="222222"/>
          <w:sz w:val="22"/>
          <w:szCs w:val="22"/>
          <w:shd w:val="clear" w:color="auto" w:fill="FFFFFF"/>
        </w:rPr>
        <w:tab/>
        <w:t>In our project GPS used when accident occurs vehicle location share to ambulance driver which will be help to reach to accident spot. GPS main used vehicle tracking.</w:t>
      </w:r>
    </w:p>
    <w:p w:rsidR="00671DC9" w:rsidRPr="00264240" w:rsidRDefault="00671DC9" w:rsidP="00264240">
      <w:pPr>
        <w:ind w:firstLine="720"/>
        <w:jc w:val="both"/>
        <w:rPr>
          <w:rFonts w:ascii="Arial" w:hAnsi="Arial" w:cs="Arial"/>
          <w:color w:val="222222"/>
          <w:sz w:val="22"/>
          <w:szCs w:val="22"/>
          <w:shd w:val="clear" w:color="auto" w:fill="FFFFFF"/>
        </w:rPr>
      </w:pPr>
    </w:p>
    <w:p w:rsidR="00671DC9" w:rsidRPr="00264240" w:rsidRDefault="00671DC9" w:rsidP="00671DC9">
      <w:pPr>
        <w:rPr>
          <w:rFonts w:ascii="Arial" w:hAnsi="Arial" w:cs="Arial"/>
          <w:color w:val="222222"/>
          <w:sz w:val="22"/>
          <w:szCs w:val="22"/>
          <w:shd w:val="clear" w:color="auto" w:fill="FFFFFF"/>
        </w:rPr>
      </w:pPr>
    </w:p>
    <w:p w:rsidR="00671DC9" w:rsidRDefault="00671DC9" w:rsidP="00671DC9">
      <w:pPr>
        <w:rPr>
          <w:rFonts w:ascii="Arial" w:hAnsi="Arial" w:cs="Arial"/>
          <w:color w:val="222222"/>
          <w:shd w:val="clear" w:color="auto" w:fill="FFFFFF"/>
        </w:rPr>
      </w:pPr>
    </w:p>
    <w:p w:rsidR="00671DC9" w:rsidRDefault="00671DC9" w:rsidP="00671DC9">
      <w:pPr>
        <w:rPr>
          <w:b/>
          <w:sz w:val="28"/>
          <w:szCs w:val="28"/>
        </w:rPr>
      </w:pPr>
      <w:r>
        <w:rPr>
          <w:noProof/>
          <w:lang w:val="en-IN" w:eastAsia="en-IN"/>
        </w:rPr>
        <w:drawing>
          <wp:inline distT="0" distB="0" distL="0" distR="0">
            <wp:extent cx="5732145" cy="2743241"/>
            <wp:effectExtent l="19050" t="0" r="1905" b="0"/>
            <wp:docPr id="10" name="Picture 10" descr="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S"/>
                    <pic:cNvPicPr>
                      <a:picLocks noChangeAspect="1" noChangeArrowheads="1"/>
                    </pic:cNvPicPr>
                  </pic:nvPicPr>
                  <pic:blipFill>
                    <a:blip r:embed="rId15" cstate="print"/>
                    <a:srcRect/>
                    <a:stretch>
                      <a:fillRect/>
                    </a:stretch>
                  </pic:blipFill>
                  <pic:spPr bwMode="auto">
                    <a:xfrm>
                      <a:off x="0" y="0"/>
                      <a:ext cx="5732145" cy="2743241"/>
                    </a:xfrm>
                    <a:prstGeom prst="rect">
                      <a:avLst/>
                    </a:prstGeom>
                    <a:noFill/>
                    <a:ln w="9525">
                      <a:noFill/>
                      <a:miter lim="800000"/>
                      <a:headEnd/>
                      <a:tailEnd/>
                    </a:ln>
                  </pic:spPr>
                </pic:pic>
              </a:graphicData>
            </a:graphic>
          </wp:inline>
        </w:drawing>
      </w:r>
    </w:p>
    <w:p w:rsidR="00C621A0" w:rsidRDefault="00BA7205" w:rsidP="00671DC9">
      <w:pPr>
        <w:rPr>
          <w:b/>
          <w:sz w:val="28"/>
          <w:szCs w:val="28"/>
        </w:rPr>
      </w:pPr>
      <w:r>
        <w:rPr>
          <w:b/>
          <w:sz w:val="28"/>
          <w:szCs w:val="28"/>
        </w:rPr>
        <w:t xml:space="preserve">                                           </w:t>
      </w:r>
    </w:p>
    <w:p w:rsidR="00671DC9" w:rsidRDefault="00C621A0" w:rsidP="00671DC9">
      <w:pPr>
        <w:rPr>
          <w:b/>
          <w:sz w:val="28"/>
          <w:szCs w:val="28"/>
        </w:rPr>
      </w:pPr>
      <w:r>
        <w:rPr>
          <w:b/>
          <w:sz w:val="28"/>
          <w:szCs w:val="28"/>
        </w:rPr>
        <w:t xml:space="preserve">                                                              </w:t>
      </w:r>
      <w:r w:rsidR="00BA7205">
        <w:rPr>
          <w:b/>
          <w:sz w:val="28"/>
          <w:szCs w:val="28"/>
        </w:rPr>
        <w:t xml:space="preserve"> </w:t>
      </w:r>
      <w:r w:rsidR="00BA7205">
        <w:rPr>
          <w:color w:val="4B473C"/>
        </w:rPr>
        <w:t>Figure 1 GPS</w:t>
      </w:r>
    </w:p>
    <w:p w:rsidR="00671DC9" w:rsidRDefault="00671DC9" w:rsidP="00671DC9">
      <w:pPr>
        <w:rPr>
          <w:b/>
          <w:sz w:val="28"/>
          <w:szCs w:val="28"/>
        </w:rPr>
      </w:pPr>
    </w:p>
    <w:p w:rsidR="002872E0" w:rsidRDefault="002872E0" w:rsidP="00671DC9">
      <w:pPr>
        <w:rPr>
          <w:b/>
          <w:sz w:val="28"/>
          <w:szCs w:val="28"/>
        </w:rPr>
      </w:pPr>
    </w:p>
    <w:p w:rsidR="002872E0" w:rsidRDefault="002872E0" w:rsidP="00671DC9">
      <w:pPr>
        <w:rPr>
          <w:b/>
          <w:sz w:val="28"/>
          <w:szCs w:val="28"/>
        </w:rPr>
      </w:pPr>
    </w:p>
    <w:p w:rsidR="002872E0" w:rsidRDefault="002872E0" w:rsidP="00671DC9">
      <w:pPr>
        <w:rPr>
          <w:b/>
          <w:sz w:val="28"/>
          <w:szCs w:val="28"/>
        </w:rPr>
      </w:pPr>
    </w:p>
    <w:p w:rsidR="002872E0" w:rsidRDefault="002872E0" w:rsidP="00671DC9">
      <w:pPr>
        <w:rPr>
          <w:b/>
          <w:sz w:val="28"/>
          <w:szCs w:val="28"/>
        </w:rPr>
      </w:pPr>
    </w:p>
    <w:p w:rsidR="002872E0" w:rsidRDefault="002872E0" w:rsidP="00671DC9">
      <w:pPr>
        <w:rPr>
          <w:b/>
          <w:sz w:val="28"/>
          <w:szCs w:val="28"/>
        </w:rPr>
      </w:pPr>
    </w:p>
    <w:p w:rsidR="002872E0" w:rsidRDefault="002872E0" w:rsidP="00671DC9">
      <w:pPr>
        <w:rPr>
          <w:b/>
          <w:sz w:val="28"/>
          <w:szCs w:val="28"/>
        </w:rPr>
      </w:pPr>
    </w:p>
    <w:p w:rsidR="002872E0" w:rsidRDefault="002872E0" w:rsidP="00671DC9">
      <w:pPr>
        <w:rPr>
          <w:b/>
          <w:sz w:val="28"/>
          <w:szCs w:val="28"/>
        </w:rPr>
      </w:pPr>
    </w:p>
    <w:p w:rsidR="002872E0" w:rsidRDefault="002872E0" w:rsidP="00671DC9">
      <w:pPr>
        <w:rPr>
          <w:b/>
          <w:sz w:val="28"/>
          <w:szCs w:val="28"/>
        </w:rPr>
      </w:pPr>
    </w:p>
    <w:p w:rsidR="002872E0" w:rsidRDefault="002872E0" w:rsidP="00671DC9">
      <w:pPr>
        <w:rPr>
          <w:b/>
          <w:sz w:val="28"/>
          <w:szCs w:val="28"/>
        </w:rPr>
      </w:pPr>
    </w:p>
    <w:p w:rsidR="002872E0" w:rsidRDefault="002872E0" w:rsidP="00671DC9">
      <w:pPr>
        <w:rPr>
          <w:b/>
          <w:sz w:val="28"/>
          <w:szCs w:val="28"/>
        </w:rPr>
      </w:pPr>
    </w:p>
    <w:p w:rsidR="002872E0" w:rsidRDefault="002872E0" w:rsidP="00671DC9">
      <w:pPr>
        <w:rPr>
          <w:b/>
          <w:sz w:val="28"/>
          <w:szCs w:val="28"/>
        </w:rPr>
      </w:pPr>
    </w:p>
    <w:p w:rsidR="002872E0" w:rsidRDefault="002872E0" w:rsidP="00671DC9">
      <w:pPr>
        <w:rPr>
          <w:b/>
          <w:sz w:val="28"/>
          <w:szCs w:val="28"/>
        </w:rPr>
      </w:pPr>
    </w:p>
    <w:p w:rsidR="002872E0" w:rsidRDefault="002872E0" w:rsidP="00671DC9">
      <w:pPr>
        <w:rPr>
          <w:b/>
          <w:sz w:val="28"/>
          <w:szCs w:val="28"/>
        </w:rPr>
      </w:pPr>
    </w:p>
    <w:p w:rsidR="002872E0" w:rsidRDefault="002872E0" w:rsidP="00671DC9">
      <w:pPr>
        <w:rPr>
          <w:b/>
          <w:sz w:val="28"/>
          <w:szCs w:val="28"/>
        </w:rPr>
      </w:pPr>
    </w:p>
    <w:p w:rsidR="002872E0" w:rsidRDefault="002872E0" w:rsidP="00671DC9">
      <w:pPr>
        <w:rPr>
          <w:b/>
          <w:sz w:val="28"/>
          <w:szCs w:val="28"/>
        </w:rPr>
      </w:pPr>
    </w:p>
    <w:p w:rsidR="002872E0" w:rsidRDefault="002872E0" w:rsidP="00671DC9">
      <w:pPr>
        <w:rPr>
          <w:b/>
          <w:sz w:val="28"/>
          <w:szCs w:val="28"/>
        </w:rPr>
      </w:pPr>
    </w:p>
    <w:p w:rsidR="002872E0" w:rsidRDefault="002872E0" w:rsidP="00671DC9">
      <w:pPr>
        <w:rPr>
          <w:b/>
          <w:sz w:val="28"/>
          <w:szCs w:val="28"/>
        </w:rPr>
      </w:pPr>
    </w:p>
    <w:p w:rsidR="00671DC9" w:rsidRDefault="002872E0" w:rsidP="00671DC9">
      <w:pPr>
        <w:rPr>
          <w:b/>
          <w:sz w:val="28"/>
          <w:szCs w:val="28"/>
        </w:rPr>
      </w:pPr>
      <w:r>
        <w:rPr>
          <w:b/>
          <w:sz w:val="28"/>
          <w:szCs w:val="28"/>
        </w:rPr>
        <w:lastRenderedPageBreak/>
        <w:t>2.0.3 Shock</w:t>
      </w:r>
      <w:r w:rsidR="00671DC9">
        <w:rPr>
          <w:b/>
          <w:sz w:val="28"/>
          <w:szCs w:val="28"/>
        </w:rPr>
        <w:t xml:space="preserve"> Sensor</w:t>
      </w:r>
    </w:p>
    <w:p w:rsidR="00F37C6C" w:rsidRDefault="00F37C6C" w:rsidP="005C741C">
      <w:pPr>
        <w:ind w:firstLine="720"/>
        <w:rPr>
          <w:rFonts w:ascii="Arial" w:hAnsi="Arial" w:cs="Arial"/>
          <w:color w:val="222222"/>
          <w:sz w:val="22"/>
          <w:szCs w:val="22"/>
          <w:shd w:val="clear" w:color="auto" w:fill="FFFFFF"/>
        </w:rPr>
      </w:pPr>
    </w:p>
    <w:p w:rsidR="005C741C" w:rsidRDefault="00671DC9" w:rsidP="005C741C">
      <w:pPr>
        <w:ind w:firstLine="720"/>
        <w:rPr>
          <w:rFonts w:ascii="Arial" w:hAnsi="Arial" w:cs="Arial"/>
          <w:color w:val="222222"/>
          <w:sz w:val="22"/>
          <w:szCs w:val="22"/>
          <w:shd w:val="clear" w:color="auto" w:fill="FFFFFF"/>
        </w:rPr>
      </w:pPr>
      <w:r w:rsidRPr="00264240">
        <w:rPr>
          <w:rFonts w:ascii="Arial" w:hAnsi="Arial" w:cs="Arial"/>
          <w:color w:val="222222"/>
          <w:sz w:val="22"/>
          <w:szCs w:val="22"/>
          <w:shd w:val="clear" w:color="auto" w:fill="FFFFFF"/>
        </w:rPr>
        <w:t>A </w:t>
      </w:r>
      <w:r w:rsidRPr="00264240">
        <w:rPr>
          <w:rFonts w:ascii="Arial" w:hAnsi="Arial" w:cs="Arial"/>
          <w:b/>
          <w:bCs/>
          <w:color w:val="222222"/>
          <w:sz w:val="22"/>
          <w:szCs w:val="22"/>
          <w:shd w:val="clear" w:color="auto" w:fill="FFFFFF"/>
        </w:rPr>
        <w:t>shock sensor works</w:t>
      </w:r>
      <w:r w:rsidRPr="00264240">
        <w:rPr>
          <w:rFonts w:ascii="Arial" w:hAnsi="Arial" w:cs="Arial"/>
          <w:color w:val="222222"/>
          <w:sz w:val="22"/>
          <w:szCs w:val="22"/>
          <w:shd w:val="clear" w:color="auto" w:fill="FFFFFF"/>
        </w:rPr>
        <w:t> by detecting the shockwaves that are associated with a window or a door being broken. When a large </w:t>
      </w:r>
      <w:r w:rsidRPr="00264240">
        <w:rPr>
          <w:rFonts w:ascii="Arial" w:hAnsi="Arial" w:cs="Arial"/>
          <w:b/>
          <w:bCs/>
          <w:color w:val="222222"/>
          <w:sz w:val="22"/>
          <w:szCs w:val="22"/>
          <w:shd w:val="clear" w:color="auto" w:fill="FFFFFF"/>
        </w:rPr>
        <w:t>shock</w:t>
      </w:r>
      <w:r w:rsidRPr="00264240">
        <w:rPr>
          <w:rFonts w:ascii="Arial" w:hAnsi="Arial" w:cs="Arial"/>
          <w:color w:val="222222"/>
          <w:sz w:val="22"/>
          <w:szCs w:val="22"/>
          <w:shd w:val="clear" w:color="auto" w:fill="FFFFFF"/>
        </w:rPr>
        <w:t> wave is detected, the </w:t>
      </w:r>
      <w:r w:rsidRPr="00264240">
        <w:rPr>
          <w:rFonts w:ascii="Arial" w:hAnsi="Arial" w:cs="Arial"/>
          <w:b/>
          <w:bCs/>
          <w:color w:val="222222"/>
          <w:sz w:val="22"/>
          <w:szCs w:val="22"/>
          <w:shd w:val="clear" w:color="auto" w:fill="FFFFFF"/>
        </w:rPr>
        <w:t>shock sensor</w:t>
      </w:r>
      <w:r w:rsidRPr="00264240">
        <w:rPr>
          <w:rFonts w:ascii="Arial" w:hAnsi="Arial" w:cs="Arial"/>
          <w:color w:val="222222"/>
          <w:sz w:val="22"/>
          <w:szCs w:val="22"/>
          <w:shd w:val="clear" w:color="auto" w:fill="FFFFFF"/>
        </w:rPr>
        <w:t> will activate. ... The force behind a powerful </w:t>
      </w:r>
      <w:r w:rsidRPr="00264240">
        <w:rPr>
          <w:rFonts w:ascii="Arial" w:hAnsi="Arial" w:cs="Arial"/>
          <w:b/>
          <w:bCs/>
          <w:color w:val="222222"/>
          <w:sz w:val="22"/>
          <w:szCs w:val="22"/>
          <w:shd w:val="clear" w:color="auto" w:fill="FFFFFF"/>
        </w:rPr>
        <w:t>shock</w:t>
      </w:r>
      <w:r w:rsidRPr="00264240">
        <w:rPr>
          <w:rFonts w:ascii="Arial" w:hAnsi="Arial" w:cs="Arial"/>
          <w:color w:val="222222"/>
          <w:sz w:val="22"/>
          <w:szCs w:val="22"/>
          <w:shd w:val="clear" w:color="auto" w:fill="FFFFFF"/>
        </w:rPr>
        <w:t> wave can be detected by a </w:t>
      </w:r>
      <w:r w:rsidRPr="00264240">
        <w:rPr>
          <w:rFonts w:ascii="Arial" w:hAnsi="Arial" w:cs="Arial"/>
          <w:b/>
          <w:bCs/>
          <w:color w:val="222222"/>
          <w:sz w:val="22"/>
          <w:szCs w:val="22"/>
          <w:shd w:val="clear" w:color="auto" w:fill="FFFFFF"/>
        </w:rPr>
        <w:t>shock sensor</w:t>
      </w:r>
      <w:r w:rsidRPr="00264240">
        <w:rPr>
          <w:rFonts w:ascii="Arial" w:hAnsi="Arial" w:cs="Arial"/>
          <w:color w:val="222222"/>
          <w:sz w:val="22"/>
          <w:szCs w:val="22"/>
          <w:shd w:val="clear" w:color="auto" w:fill="FFFFFF"/>
        </w:rPr>
        <w:t xml:space="preserve"> and cause it to </w:t>
      </w:r>
      <w:r w:rsidR="002872E0" w:rsidRPr="00264240">
        <w:rPr>
          <w:rFonts w:ascii="Arial" w:hAnsi="Arial" w:cs="Arial"/>
          <w:color w:val="222222"/>
          <w:sz w:val="22"/>
          <w:szCs w:val="22"/>
          <w:shd w:val="clear" w:color="auto" w:fill="FFFFFF"/>
        </w:rPr>
        <w:t>activate. The</w:t>
      </w:r>
      <w:r w:rsidRPr="00264240">
        <w:rPr>
          <w:rFonts w:ascii="Arial" w:hAnsi="Arial" w:cs="Arial"/>
          <w:color w:val="222222"/>
          <w:sz w:val="22"/>
          <w:szCs w:val="22"/>
          <w:shd w:val="clear" w:color="auto" w:fill="FFFFFF"/>
        </w:rPr>
        <w:t xml:space="preserve"> sensor detect accident in shock sensor. This single stage shock sensor, it Detect any hard impact acted on it.</w:t>
      </w:r>
    </w:p>
    <w:p w:rsidR="005C741C" w:rsidRDefault="00671DC9" w:rsidP="002872E0">
      <w:pPr>
        <w:ind w:firstLine="720"/>
        <w:jc w:val="center"/>
        <w:rPr>
          <w:b/>
          <w:sz w:val="28"/>
          <w:szCs w:val="28"/>
        </w:rPr>
      </w:pPr>
      <w:r w:rsidRPr="009053A3">
        <w:rPr>
          <w:b/>
          <w:noProof/>
          <w:sz w:val="28"/>
          <w:szCs w:val="28"/>
          <w:lang w:val="en-IN" w:eastAsia="en-IN"/>
        </w:rPr>
        <w:drawing>
          <wp:inline distT="0" distB="0" distL="0" distR="0">
            <wp:extent cx="3114675" cy="3114675"/>
            <wp:effectExtent l="19050" t="0" r="9525" b="0"/>
            <wp:docPr id="2" name="Picture 13" descr="INVENTO 1Pcs 3pin SW-18015P Shock Sensor Vibration Switch Sensor Module  KY-002: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VENTO 1Pcs 3pin SW-18015P Shock Sensor Vibration Switch Sensor Module  KY-002: Amazon.in: Industrial &amp; Scientific"/>
                    <pic:cNvPicPr>
                      <a:picLocks noChangeAspect="1" noChangeArrowheads="1"/>
                    </pic:cNvPicPr>
                  </pic:nvPicPr>
                  <pic:blipFill>
                    <a:blip r:embed="rId16" cstate="print"/>
                    <a:srcRect/>
                    <a:stretch>
                      <a:fillRect/>
                    </a:stretch>
                  </pic:blipFill>
                  <pic:spPr bwMode="auto">
                    <a:xfrm>
                      <a:off x="0" y="0"/>
                      <a:ext cx="3121946" cy="3121946"/>
                    </a:xfrm>
                    <a:prstGeom prst="rect">
                      <a:avLst/>
                    </a:prstGeom>
                    <a:noFill/>
                    <a:ln w="9525">
                      <a:noFill/>
                      <a:miter lim="800000"/>
                      <a:headEnd/>
                      <a:tailEnd/>
                    </a:ln>
                  </pic:spPr>
                </pic:pic>
              </a:graphicData>
            </a:graphic>
          </wp:inline>
        </w:drawing>
      </w:r>
    </w:p>
    <w:p w:rsidR="005C741C" w:rsidRDefault="00BA7205" w:rsidP="005C741C">
      <w:pPr>
        <w:ind w:firstLine="720"/>
        <w:jc w:val="center"/>
        <w:rPr>
          <w:b/>
          <w:sz w:val="28"/>
          <w:szCs w:val="28"/>
        </w:rPr>
      </w:pPr>
      <w:r>
        <w:rPr>
          <w:color w:val="4B473C"/>
        </w:rPr>
        <w:t>Figure 2 SHOCK SENSOR</w:t>
      </w:r>
    </w:p>
    <w:p w:rsidR="00BA7205" w:rsidRDefault="00BA7205" w:rsidP="005C741C">
      <w:pPr>
        <w:ind w:firstLine="720"/>
        <w:rPr>
          <w:b/>
          <w:sz w:val="28"/>
          <w:szCs w:val="28"/>
        </w:rPr>
      </w:pPr>
    </w:p>
    <w:p w:rsidR="002872E0" w:rsidRDefault="002872E0" w:rsidP="005C741C">
      <w:pPr>
        <w:ind w:firstLine="720"/>
        <w:rPr>
          <w:b/>
          <w:sz w:val="28"/>
          <w:szCs w:val="28"/>
        </w:rPr>
      </w:pPr>
    </w:p>
    <w:p w:rsidR="002872E0" w:rsidRDefault="002872E0" w:rsidP="005C741C">
      <w:pPr>
        <w:ind w:firstLine="720"/>
        <w:rPr>
          <w:b/>
          <w:sz w:val="28"/>
          <w:szCs w:val="28"/>
        </w:rPr>
      </w:pPr>
    </w:p>
    <w:p w:rsidR="002872E0" w:rsidRDefault="002872E0" w:rsidP="005C741C">
      <w:pPr>
        <w:ind w:firstLine="720"/>
        <w:rPr>
          <w:b/>
          <w:sz w:val="28"/>
          <w:szCs w:val="28"/>
        </w:rPr>
      </w:pPr>
    </w:p>
    <w:p w:rsidR="002872E0" w:rsidRDefault="002872E0" w:rsidP="005C741C">
      <w:pPr>
        <w:ind w:firstLine="720"/>
        <w:rPr>
          <w:b/>
          <w:sz w:val="28"/>
          <w:szCs w:val="28"/>
        </w:rPr>
      </w:pPr>
    </w:p>
    <w:p w:rsidR="002872E0" w:rsidRDefault="002872E0" w:rsidP="005C741C">
      <w:pPr>
        <w:ind w:firstLine="720"/>
        <w:rPr>
          <w:b/>
          <w:sz w:val="28"/>
          <w:szCs w:val="28"/>
        </w:rPr>
      </w:pPr>
    </w:p>
    <w:p w:rsidR="002872E0" w:rsidRDefault="002872E0" w:rsidP="005C741C">
      <w:pPr>
        <w:ind w:firstLine="720"/>
        <w:rPr>
          <w:b/>
          <w:sz w:val="28"/>
          <w:szCs w:val="28"/>
        </w:rPr>
      </w:pPr>
    </w:p>
    <w:p w:rsidR="002872E0" w:rsidRDefault="002872E0" w:rsidP="005C741C">
      <w:pPr>
        <w:ind w:firstLine="720"/>
        <w:rPr>
          <w:b/>
          <w:sz w:val="28"/>
          <w:szCs w:val="28"/>
        </w:rPr>
      </w:pPr>
    </w:p>
    <w:p w:rsidR="002872E0" w:rsidRDefault="002872E0" w:rsidP="005C741C">
      <w:pPr>
        <w:ind w:firstLine="720"/>
        <w:rPr>
          <w:b/>
          <w:sz w:val="28"/>
          <w:szCs w:val="28"/>
        </w:rPr>
      </w:pPr>
    </w:p>
    <w:p w:rsidR="002872E0" w:rsidRDefault="002872E0" w:rsidP="005C741C">
      <w:pPr>
        <w:ind w:firstLine="720"/>
        <w:rPr>
          <w:b/>
          <w:sz w:val="28"/>
          <w:szCs w:val="28"/>
        </w:rPr>
      </w:pPr>
    </w:p>
    <w:p w:rsidR="002872E0" w:rsidRDefault="002872E0" w:rsidP="005C741C">
      <w:pPr>
        <w:ind w:firstLine="720"/>
        <w:rPr>
          <w:b/>
          <w:sz w:val="28"/>
          <w:szCs w:val="28"/>
        </w:rPr>
      </w:pPr>
    </w:p>
    <w:p w:rsidR="002872E0" w:rsidRDefault="002872E0" w:rsidP="005C741C">
      <w:pPr>
        <w:ind w:firstLine="720"/>
        <w:rPr>
          <w:b/>
          <w:sz w:val="28"/>
          <w:szCs w:val="28"/>
        </w:rPr>
      </w:pPr>
    </w:p>
    <w:p w:rsidR="002872E0" w:rsidRDefault="002872E0" w:rsidP="005C741C">
      <w:pPr>
        <w:ind w:firstLine="720"/>
        <w:rPr>
          <w:b/>
          <w:sz w:val="28"/>
          <w:szCs w:val="28"/>
        </w:rPr>
      </w:pPr>
    </w:p>
    <w:p w:rsidR="002872E0" w:rsidRDefault="002872E0" w:rsidP="005C741C">
      <w:pPr>
        <w:ind w:firstLine="720"/>
        <w:rPr>
          <w:b/>
          <w:sz w:val="28"/>
          <w:szCs w:val="28"/>
        </w:rPr>
      </w:pPr>
    </w:p>
    <w:p w:rsidR="002872E0" w:rsidRDefault="002872E0" w:rsidP="005C741C">
      <w:pPr>
        <w:ind w:firstLine="720"/>
        <w:rPr>
          <w:b/>
          <w:sz w:val="28"/>
          <w:szCs w:val="28"/>
        </w:rPr>
      </w:pPr>
    </w:p>
    <w:p w:rsidR="002872E0" w:rsidRDefault="002872E0" w:rsidP="005C741C">
      <w:pPr>
        <w:ind w:firstLine="720"/>
        <w:rPr>
          <w:b/>
          <w:sz w:val="28"/>
          <w:szCs w:val="28"/>
        </w:rPr>
      </w:pPr>
    </w:p>
    <w:p w:rsidR="002872E0" w:rsidRDefault="002872E0" w:rsidP="005C741C">
      <w:pPr>
        <w:ind w:firstLine="720"/>
        <w:rPr>
          <w:b/>
          <w:sz w:val="28"/>
          <w:szCs w:val="28"/>
        </w:rPr>
      </w:pPr>
    </w:p>
    <w:p w:rsidR="002872E0" w:rsidRDefault="002872E0" w:rsidP="005C741C">
      <w:pPr>
        <w:ind w:firstLine="720"/>
        <w:rPr>
          <w:b/>
          <w:sz w:val="28"/>
          <w:szCs w:val="28"/>
        </w:rPr>
      </w:pPr>
    </w:p>
    <w:p w:rsidR="002872E0" w:rsidRDefault="002872E0" w:rsidP="005C741C">
      <w:pPr>
        <w:ind w:firstLine="720"/>
        <w:rPr>
          <w:b/>
          <w:sz w:val="28"/>
          <w:szCs w:val="28"/>
        </w:rPr>
      </w:pPr>
    </w:p>
    <w:p w:rsidR="002872E0" w:rsidRDefault="002872E0" w:rsidP="005C741C">
      <w:pPr>
        <w:ind w:firstLine="720"/>
        <w:rPr>
          <w:b/>
          <w:sz w:val="28"/>
          <w:szCs w:val="28"/>
        </w:rPr>
      </w:pPr>
    </w:p>
    <w:p w:rsidR="002872E0" w:rsidRDefault="002872E0" w:rsidP="005C741C">
      <w:pPr>
        <w:ind w:firstLine="720"/>
        <w:rPr>
          <w:b/>
          <w:sz w:val="28"/>
          <w:szCs w:val="28"/>
        </w:rPr>
      </w:pPr>
    </w:p>
    <w:p w:rsidR="002872E0" w:rsidRDefault="002872E0" w:rsidP="005C741C">
      <w:pPr>
        <w:ind w:firstLine="720"/>
        <w:rPr>
          <w:b/>
          <w:sz w:val="28"/>
          <w:szCs w:val="28"/>
        </w:rPr>
      </w:pPr>
    </w:p>
    <w:p w:rsidR="002872E0" w:rsidRDefault="002872E0" w:rsidP="005C741C">
      <w:pPr>
        <w:ind w:firstLine="720"/>
        <w:rPr>
          <w:b/>
          <w:sz w:val="28"/>
          <w:szCs w:val="28"/>
        </w:rPr>
      </w:pPr>
    </w:p>
    <w:p w:rsidR="00671DC9" w:rsidRDefault="002872E0" w:rsidP="005C741C">
      <w:pPr>
        <w:ind w:firstLine="720"/>
        <w:rPr>
          <w:b/>
          <w:sz w:val="28"/>
          <w:szCs w:val="28"/>
        </w:rPr>
      </w:pPr>
      <w:r>
        <w:rPr>
          <w:b/>
          <w:sz w:val="28"/>
          <w:szCs w:val="28"/>
        </w:rPr>
        <w:t>2.0.4 Raspberry</w:t>
      </w:r>
      <w:r w:rsidR="00671DC9">
        <w:rPr>
          <w:b/>
          <w:sz w:val="28"/>
          <w:szCs w:val="28"/>
        </w:rPr>
        <w:t xml:space="preserve"> Pi</w:t>
      </w:r>
    </w:p>
    <w:p w:rsidR="00FA4554" w:rsidRDefault="00FA4554" w:rsidP="005C741C">
      <w:pPr>
        <w:ind w:firstLine="720"/>
        <w:rPr>
          <w:b/>
          <w:sz w:val="28"/>
          <w:szCs w:val="28"/>
        </w:rPr>
      </w:pPr>
    </w:p>
    <w:p w:rsidR="00FA4554" w:rsidRDefault="00FA4554" w:rsidP="00FA4554">
      <w:pPr>
        <w:ind w:left="720" w:firstLine="720"/>
        <w:rPr>
          <w:rFonts w:ascii="Arial" w:hAnsi="Arial" w:cs="Arial"/>
          <w:color w:val="222222"/>
          <w:sz w:val="22"/>
          <w:szCs w:val="22"/>
          <w:shd w:val="clear" w:color="auto" w:fill="FFFFFF"/>
        </w:rPr>
      </w:pPr>
      <w:r w:rsidRPr="00264240">
        <w:rPr>
          <w:rFonts w:ascii="Arial" w:hAnsi="Arial" w:cs="Arial"/>
          <w:color w:val="222222"/>
          <w:sz w:val="22"/>
          <w:szCs w:val="22"/>
          <w:shd w:val="clear" w:color="auto" w:fill="FFFFFF"/>
        </w:rPr>
        <w:t>A </w:t>
      </w:r>
      <w:r>
        <w:rPr>
          <w:rFonts w:ascii="Arial" w:hAnsi="Arial" w:cs="Arial"/>
          <w:b/>
          <w:bCs/>
          <w:color w:val="222222"/>
          <w:sz w:val="22"/>
          <w:szCs w:val="22"/>
          <w:shd w:val="clear" w:color="auto" w:fill="FFFFFF"/>
        </w:rPr>
        <w:t xml:space="preserve"> </w:t>
      </w:r>
      <w:r w:rsidRPr="005C741C">
        <w:rPr>
          <w:rFonts w:ascii="Arial" w:hAnsi="Arial" w:cs="Arial"/>
          <w:color w:val="222222"/>
          <w:sz w:val="22"/>
          <w:szCs w:val="22"/>
          <w:shd w:val="clear" w:color="auto" w:fill="FFFFFF"/>
        </w:rPr>
        <w:t xml:space="preserve"> </w:t>
      </w:r>
      <w:r>
        <w:rPr>
          <w:rFonts w:ascii="Arial" w:hAnsi="Arial" w:cs="Arial"/>
          <w:color w:val="222222"/>
          <w:sz w:val="22"/>
          <w:szCs w:val="22"/>
          <w:shd w:val="clear" w:color="auto" w:fill="FFFFFF"/>
        </w:rPr>
        <w:t xml:space="preserve">Raspberry pi it is main component of </w:t>
      </w:r>
      <w:r w:rsidR="003463E9">
        <w:rPr>
          <w:rFonts w:ascii="Arial" w:hAnsi="Arial" w:cs="Arial"/>
          <w:color w:val="222222"/>
          <w:sz w:val="22"/>
          <w:szCs w:val="22"/>
          <w:shd w:val="clear" w:color="auto" w:fill="FFFFFF"/>
        </w:rPr>
        <w:t>our</w:t>
      </w:r>
      <w:r>
        <w:rPr>
          <w:rFonts w:ascii="Arial" w:hAnsi="Arial" w:cs="Arial"/>
          <w:color w:val="222222"/>
          <w:sz w:val="22"/>
          <w:szCs w:val="22"/>
          <w:shd w:val="clear" w:color="auto" w:fill="FFFFFF"/>
        </w:rPr>
        <w:t xml:space="preserve"> project. </w:t>
      </w:r>
    </w:p>
    <w:p w:rsidR="00FA4554" w:rsidRPr="005C741C" w:rsidRDefault="00FA4554" w:rsidP="00FA4554">
      <w:pPr>
        <w:ind w:left="720" w:firstLine="720"/>
        <w:rPr>
          <w:rFonts w:ascii="Arial" w:hAnsi="Arial" w:cs="Arial"/>
          <w:color w:val="222222"/>
          <w:sz w:val="22"/>
          <w:szCs w:val="22"/>
          <w:shd w:val="clear" w:color="auto" w:fill="FFFFFF"/>
        </w:rPr>
      </w:pPr>
    </w:p>
    <w:p w:rsidR="00671DC9" w:rsidRDefault="00671DC9" w:rsidP="00671DC9">
      <w:pPr>
        <w:rPr>
          <w:b/>
          <w:sz w:val="28"/>
          <w:szCs w:val="28"/>
        </w:rPr>
      </w:pPr>
    </w:p>
    <w:p w:rsidR="00671DC9" w:rsidRDefault="00264240" w:rsidP="00671DC9">
      <w:pPr>
        <w:rPr>
          <w:b/>
          <w:sz w:val="28"/>
          <w:szCs w:val="28"/>
        </w:rPr>
      </w:pPr>
      <w:r>
        <w:rPr>
          <w:noProof/>
          <w:lang w:val="en-IN" w:eastAsia="en-IN"/>
        </w:rPr>
        <w:drawing>
          <wp:inline distT="0" distB="0" distL="0" distR="0">
            <wp:extent cx="5981700" cy="4486276"/>
            <wp:effectExtent l="19050" t="0" r="0" b="0"/>
            <wp:docPr id="12" name="Picture 12" descr="Raspberry Pi 4 Model B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aspberry Pi 4 Model B RAM"/>
                    <pic:cNvPicPr>
                      <a:picLocks noChangeAspect="1" noChangeArrowheads="1"/>
                    </pic:cNvPicPr>
                  </pic:nvPicPr>
                  <pic:blipFill>
                    <a:blip r:embed="rId17" cstate="print"/>
                    <a:srcRect/>
                    <a:stretch>
                      <a:fillRect/>
                    </a:stretch>
                  </pic:blipFill>
                  <pic:spPr bwMode="auto">
                    <a:xfrm>
                      <a:off x="0" y="0"/>
                      <a:ext cx="5984673" cy="4488506"/>
                    </a:xfrm>
                    <a:prstGeom prst="rect">
                      <a:avLst/>
                    </a:prstGeom>
                    <a:noFill/>
                    <a:ln w="9525">
                      <a:noFill/>
                      <a:miter lim="800000"/>
                      <a:headEnd/>
                      <a:tailEnd/>
                    </a:ln>
                  </pic:spPr>
                </pic:pic>
              </a:graphicData>
            </a:graphic>
          </wp:inline>
        </w:drawing>
      </w:r>
    </w:p>
    <w:p w:rsidR="00671DC9" w:rsidRDefault="00671DC9" w:rsidP="00671DC9">
      <w:pPr>
        <w:rPr>
          <w:b/>
          <w:sz w:val="28"/>
          <w:szCs w:val="28"/>
        </w:rPr>
      </w:pPr>
    </w:p>
    <w:p w:rsidR="00147419" w:rsidRPr="00BA7205" w:rsidRDefault="00BA7205" w:rsidP="007B3398">
      <w:pPr>
        <w:pStyle w:val="Heading1"/>
        <w:keepNext w:val="0"/>
        <w:keepLines w:val="0"/>
        <w:tabs>
          <w:tab w:val="left" w:pos="1181"/>
        </w:tabs>
        <w:suppressAutoHyphens w:val="0"/>
        <w:autoSpaceDE w:val="0"/>
        <w:autoSpaceDN w:val="0"/>
        <w:spacing w:before="76"/>
        <w:rPr>
          <w:b w:val="0"/>
          <w:szCs w:val="28"/>
        </w:rPr>
      </w:pPr>
      <w:r>
        <w:rPr>
          <w:b w:val="0"/>
          <w:szCs w:val="28"/>
        </w:rPr>
        <w:t xml:space="preserve">                                                                  </w:t>
      </w:r>
      <w:r w:rsidRPr="00BA7205">
        <w:rPr>
          <w:b w:val="0"/>
          <w:color w:val="4B473C"/>
          <w:sz w:val="24"/>
        </w:rPr>
        <w:t xml:space="preserve">Figure 3 </w:t>
      </w:r>
      <w:r w:rsidRPr="00BA7205">
        <w:rPr>
          <w:b w:val="0"/>
          <w:sz w:val="24"/>
          <w:szCs w:val="28"/>
        </w:rPr>
        <w:t>Raspberry Pi</w:t>
      </w:r>
    </w:p>
    <w:p w:rsidR="00147419" w:rsidRDefault="00147419" w:rsidP="007B3398">
      <w:pPr>
        <w:pStyle w:val="Heading1"/>
        <w:keepNext w:val="0"/>
        <w:keepLines w:val="0"/>
        <w:tabs>
          <w:tab w:val="left" w:pos="1181"/>
        </w:tabs>
        <w:suppressAutoHyphens w:val="0"/>
        <w:autoSpaceDE w:val="0"/>
        <w:autoSpaceDN w:val="0"/>
        <w:spacing w:before="76"/>
        <w:rPr>
          <w:b w:val="0"/>
          <w:szCs w:val="28"/>
        </w:rPr>
      </w:pPr>
    </w:p>
    <w:p w:rsidR="00FA4554" w:rsidRDefault="00FA4554" w:rsidP="007B3398">
      <w:pPr>
        <w:pStyle w:val="Heading1"/>
        <w:keepNext w:val="0"/>
        <w:keepLines w:val="0"/>
        <w:tabs>
          <w:tab w:val="left" w:pos="1181"/>
        </w:tabs>
        <w:suppressAutoHyphens w:val="0"/>
        <w:autoSpaceDE w:val="0"/>
        <w:autoSpaceDN w:val="0"/>
        <w:spacing w:before="76"/>
        <w:rPr>
          <w:b w:val="0"/>
          <w:szCs w:val="28"/>
        </w:rPr>
      </w:pPr>
    </w:p>
    <w:p w:rsidR="00FA4554" w:rsidRDefault="00FA4554" w:rsidP="007B3398">
      <w:pPr>
        <w:pStyle w:val="Heading1"/>
        <w:keepNext w:val="0"/>
        <w:keepLines w:val="0"/>
        <w:tabs>
          <w:tab w:val="left" w:pos="1181"/>
        </w:tabs>
        <w:suppressAutoHyphens w:val="0"/>
        <w:autoSpaceDE w:val="0"/>
        <w:autoSpaceDN w:val="0"/>
        <w:spacing w:before="76"/>
        <w:rPr>
          <w:b w:val="0"/>
          <w:szCs w:val="28"/>
        </w:rPr>
      </w:pPr>
    </w:p>
    <w:p w:rsidR="00FA4554" w:rsidRDefault="00FA4554" w:rsidP="007B3398">
      <w:pPr>
        <w:pStyle w:val="Heading1"/>
        <w:keepNext w:val="0"/>
        <w:keepLines w:val="0"/>
        <w:tabs>
          <w:tab w:val="left" w:pos="1181"/>
        </w:tabs>
        <w:suppressAutoHyphens w:val="0"/>
        <w:autoSpaceDE w:val="0"/>
        <w:autoSpaceDN w:val="0"/>
        <w:spacing w:before="76"/>
        <w:rPr>
          <w:b w:val="0"/>
          <w:szCs w:val="28"/>
        </w:rPr>
      </w:pPr>
    </w:p>
    <w:p w:rsidR="00FA4554" w:rsidRDefault="00FA4554" w:rsidP="007B3398">
      <w:pPr>
        <w:pStyle w:val="Heading1"/>
        <w:keepNext w:val="0"/>
        <w:keepLines w:val="0"/>
        <w:tabs>
          <w:tab w:val="left" w:pos="1181"/>
        </w:tabs>
        <w:suppressAutoHyphens w:val="0"/>
        <w:autoSpaceDE w:val="0"/>
        <w:autoSpaceDN w:val="0"/>
        <w:spacing w:before="76"/>
        <w:rPr>
          <w:b w:val="0"/>
          <w:szCs w:val="28"/>
        </w:rPr>
      </w:pPr>
    </w:p>
    <w:p w:rsidR="00FA4554" w:rsidRDefault="00FA4554" w:rsidP="00FA4554">
      <w:pPr>
        <w:pStyle w:val="Heading1"/>
        <w:keepNext w:val="0"/>
        <w:keepLines w:val="0"/>
        <w:tabs>
          <w:tab w:val="left" w:pos="1181"/>
        </w:tabs>
        <w:suppressAutoHyphens w:val="0"/>
        <w:autoSpaceDE w:val="0"/>
        <w:autoSpaceDN w:val="0"/>
        <w:spacing w:before="76"/>
        <w:jc w:val="right"/>
        <w:rPr>
          <w:b w:val="0"/>
          <w:szCs w:val="28"/>
        </w:rPr>
      </w:pPr>
    </w:p>
    <w:p w:rsidR="00FA4554" w:rsidRDefault="00FA4554" w:rsidP="007B3398">
      <w:pPr>
        <w:pStyle w:val="Heading1"/>
        <w:keepNext w:val="0"/>
        <w:keepLines w:val="0"/>
        <w:tabs>
          <w:tab w:val="left" w:pos="1181"/>
        </w:tabs>
        <w:suppressAutoHyphens w:val="0"/>
        <w:autoSpaceDE w:val="0"/>
        <w:autoSpaceDN w:val="0"/>
        <w:spacing w:before="76"/>
        <w:rPr>
          <w:b w:val="0"/>
          <w:szCs w:val="28"/>
        </w:rPr>
      </w:pPr>
    </w:p>
    <w:p w:rsidR="00FA4554" w:rsidRDefault="00FA4554" w:rsidP="007B3398">
      <w:pPr>
        <w:pStyle w:val="Heading1"/>
        <w:keepNext w:val="0"/>
        <w:keepLines w:val="0"/>
        <w:tabs>
          <w:tab w:val="left" w:pos="1181"/>
        </w:tabs>
        <w:suppressAutoHyphens w:val="0"/>
        <w:autoSpaceDE w:val="0"/>
        <w:autoSpaceDN w:val="0"/>
        <w:spacing w:before="76"/>
        <w:rPr>
          <w:b w:val="0"/>
          <w:szCs w:val="28"/>
        </w:rPr>
      </w:pPr>
    </w:p>
    <w:p w:rsidR="00FA4554" w:rsidRDefault="00FA4554" w:rsidP="007B3398">
      <w:pPr>
        <w:pStyle w:val="Heading1"/>
        <w:keepNext w:val="0"/>
        <w:keepLines w:val="0"/>
        <w:tabs>
          <w:tab w:val="left" w:pos="1181"/>
        </w:tabs>
        <w:suppressAutoHyphens w:val="0"/>
        <w:autoSpaceDE w:val="0"/>
        <w:autoSpaceDN w:val="0"/>
        <w:spacing w:before="76"/>
        <w:rPr>
          <w:b w:val="0"/>
          <w:szCs w:val="28"/>
        </w:rPr>
      </w:pPr>
    </w:p>
    <w:p w:rsidR="00FA4554" w:rsidRDefault="00FA4554" w:rsidP="007B3398">
      <w:pPr>
        <w:pStyle w:val="Heading1"/>
        <w:keepNext w:val="0"/>
        <w:keepLines w:val="0"/>
        <w:tabs>
          <w:tab w:val="left" w:pos="1181"/>
        </w:tabs>
        <w:suppressAutoHyphens w:val="0"/>
        <w:autoSpaceDE w:val="0"/>
        <w:autoSpaceDN w:val="0"/>
        <w:spacing w:before="76"/>
        <w:rPr>
          <w:b w:val="0"/>
          <w:szCs w:val="28"/>
        </w:rPr>
      </w:pPr>
    </w:p>
    <w:p w:rsidR="00FA4554" w:rsidRDefault="00FA4554" w:rsidP="007B3398">
      <w:pPr>
        <w:pStyle w:val="Heading1"/>
        <w:keepNext w:val="0"/>
        <w:keepLines w:val="0"/>
        <w:tabs>
          <w:tab w:val="left" w:pos="1181"/>
        </w:tabs>
        <w:suppressAutoHyphens w:val="0"/>
        <w:autoSpaceDE w:val="0"/>
        <w:autoSpaceDN w:val="0"/>
        <w:spacing w:before="76"/>
        <w:rPr>
          <w:b w:val="0"/>
          <w:szCs w:val="28"/>
        </w:rPr>
      </w:pPr>
    </w:p>
    <w:p w:rsidR="00BE61AE" w:rsidRDefault="00BE61AE" w:rsidP="007B3398">
      <w:pPr>
        <w:pStyle w:val="Heading1"/>
        <w:keepNext w:val="0"/>
        <w:keepLines w:val="0"/>
        <w:tabs>
          <w:tab w:val="left" w:pos="1181"/>
        </w:tabs>
        <w:suppressAutoHyphens w:val="0"/>
        <w:autoSpaceDE w:val="0"/>
        <w:autoSpaceDN w:val="0"/>
        <w:spacing w:before="76"/>
        <w:rPr>
          <w:b w:val="0"/>
          <w:szCs w:val="28"/>
        </w:rPr>
      </w:pPr>
    </w:p>
    <w:p w:rsidR="007B3398" w:rsidRDefault="002872E0" w:rsidP="007B3398">
      <w:pPr>
        <w:pStyle w:val="Heading1"/>
        <w:keepNext w:val="0"/>
        <w:keepLines w:val="0"/>
        <w:tabs>
          <w:tab w:val="left" w:pos="1181"/>
        </w:tabs>
        <w:suppressAutoHyphens w:val="0"/>
        <w:autoSpaceDE w:val="0"/>
        <w:autoSpaceDN w:val="0"/>
        <w:spacing w:before="76"/>
      </w:pPr>
      <w:r>
        <w:rPr>
          <w:b w:val="0"/>
          <w:szCs w:val="28"/>
        </w:rPr>
        <w:t>2.0.4 Shock</w:t>
      </w:r>
      <w:r w:rsidR="007B3398">
        <w:rPr>
          <w:color w:val="4B473C"/>
        </w:rPr>
        <w:t xml:space="preserve"> sensor</w:t>
      </w:r>
      <w:r w:rsidR="007B3398">
        <w:rPr>
          <w:color w:val="4B473C"/>
          <w:spacing w:val="-1"/>
        </w:rPr>
        <w:t xml:space="preserve"> </w:t>
      </w:r>
      <w:r w:rsidR="007B3398">
        <w:rPr>
          <w:color w:val="4B473C"/>
        </w:rPr>
        <w:t>integration</w:t>
      </w:r>
    </w:p>
    <w:p w:rsidR="00671DC9" w:rsidRDefault="00671DC9" w:rsidP="00671DC9">
      <w:pPr>
        <w:rPr>
          <w:b/>
          <w:sz w:val="28"/>
          <w:szCs w:val="28"/>
        </w:rPr>
      </w:pPr>
    </w:p>
    <w:p w:rsidR="007B3398" w:rsidRPr="00147419" w:rsidRDefault="007B3398" w:rsidP="00147419">
      <w:pPr>
        <w:pStyle w:val="BodyText"/>
        <w:spacing w:line="360" w:lineRule="auto"/>
        <w:ind w:right="634"/>
        <w:jc w:val="both"/>
      </w:pPr>
      <w:r>
        <w:rPr>
          <w:color w:val="4B473C"/>
        </w:rPr>
        <w:t xml:space="preserve">It is integrated in the circuit system by connecting all the sensors to or gate whose output is connected </w:t>
      </w:r>
      <w:r w:rsidR="00147419">
        <w:rPr>
          <w:color w:val="4B473C"/>
        </w:rPr>
        <w:t xml:space="preserve">             </w:t>
      </w:r>
      <w:r>
        <w:rPr>
          <w:color w:val="4B473C"/>
        </w:rPr>
        <w:t>to the int pin of microcontroller. These sensors are connected in such a way that they detect force impact occurring from any side of the car. This is concerned to the safety of the system of the human driving the car so that once accident is detected the paramedics can reach to the location as soon as they can.</w:t>
      </w:r>
    </w:p>
    <w:p w:rsidR="007B3398" w:rsidRDefault="007B3398" w:rsidP="007B3398">
      <w:pPr>
        <w:pStyle w:val="BodyText"/>
        <w:spacing w:before="1"/>
        <w:rPr>
          <w:sz w:val="25"/>
        </w:rPr>
      </w:pPr>
      <w:r>
        <w:rPr>
          <w:noProof/>
          <w:lang w:val="en-IN" w:eastAsia="en-IN"/>
        </w:rPr>
        <w:drawing>
          <wp:anchor distT="0" distB="0" distL="0" distR="0" simplePos="0" relativeHeight="251777024" behindDoc="0" locked="0" layoutInCell="1" allowOverlap="1">
            <wp:simplePos x="0" y="0"/>
            <wp:positionH relativeFrom="page">
              <wp:posOffset>1353415</wp:posOffset>
            </wp:positionH>
            <wp:positionV relativeFrom="paragraph">
              <wp:posOffset>204343</wp:posOffset>
            </wp:positionV>
            <wp:extent cx="5365747" cy="293827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365747" cy="2938272"/>
                    </a:xfrm>
                    <a:prstGeom prst="rect">
                      <a:avLst/>
                    </a:prstGeom>
                  </pic:spPr>
                </pic:pic>
              </a:graphicData>
            </a:graphic>
          </wp:anchor>
        </w:drawing>
      </w:r>
    </w:p>
    <w:p w:rsidR="007B3398" w:rsidRDefault="007B3398" w:rsidP="007B3398">
      <w:pPr>
        <w:pStyle w:val="BodyText"/>
        <w:rPr>
          <w:sz w:val="26"/>
        </w:rPr>
      </w:pPr>
    </w:p>
    <w:p w:rsidR="007B3398" w:rsidRDefault="007B3398" w:rsidP="007B3398">
      <w:pPr>
        <w:pStyle w:val="BodyText"/>
        <w:spacing w:before="9"/>
        <w:rPr>
          <w:sz w:val="37"/>
        </w:rPr>
      </w:pPr>
    </w:p>
    <w:p w:rsidR="007B3398" w:rsidRDefault="00BA7205" w:rsidP="007B3398">
      <w:pPr>
        <w:pStyle w:val="BodyText"/>
        <w:ind w:left="1423" w:right="1638"/>
        <w:jc w:val="center"/>
      </w:pPr>
      <w:bookmarkStart w:id="4" w:name="_bookmark22"/>
      <w:bookmarkEnd w:id="4"/>
      <w:r>
        <w:rPr>
          <w:color w:val="4B473C"/>
        </w:rPr>
        <w:t>Figure 4</w:t>
      </w:r>
      <w:r w:rsidR="007B3398">
        <w:rPr>
          <w:color w:val="4B473C"/>
        </w:rPr>
        <w:t xml:space="preserve"> Shock sensors position on vehicle</w:t>
      </w:r>
    </w:p>
    <w:p w:rsidR="007B3398" w:rsidRDefault="007B3398" w:rsidP="007B3398">
      <w:pPr>
        <w:pStyle w:val="BodyText"/>
        <w:rPr>
          <w:sz w:val="26"/>
        </w:rPr>
      </w:pPr>
    </w:p>
    <w:p w:rsidR="00147419" w:rsidRDefault="00147419" w:rsidP="00147419">
      <w:pPr>
        <w:pStyle w:val="Heading2"/>
        <w:keepNext w:val="0"/>
        <w:keepLines w:val="0"/>
        <w:numPr>
          <w:ilvl w:val="1"/>
          <w:numId w:val="20"/>
        </w:numPr>
        <w:tabs>
          <w:tab w:val="left" w:pos="1425"/>
        </w:tabs>
        <w:suppressAutoHyphens w:val="0"/>
        <w:autoSpaceDE w:val="0"/>
        <w:autoSpaceDN w:val="0"/>
        <w:spacing w:before="178"/>
        <w:ind w:left="1424" w:hanging="423"/>
      </w:pPr>
    </w:p>
    <w:p w:rsidR="00147419" w:rsidRDefault="00147419" w:rsidP="00147419">
      <w:pPr>
        <w:pStyle w:val="Heading2"/>
        <w:keepNext w:val="0"/>
        <w:keepLines w:val="0"/>
        <w:numPr>
          <w:ilvl w:val="1"/>
          <w:numId w:val="20"/>
        </w:numPr>
        <w:tabs>
          <w:tab w:val="left" w:pos="1425"/>
        </w:tabs>
        <w:suppressAutoHyphens w:val="0"/>
        <w:autoSpaceDE w:val="0"/>
        <w:autoSpaceDN w:val="0"/>
        <w:spacing w:before="178"/>
        <w:ind w:left="1424" w:hanging="423"/>
      </w:pPr>
    </w:p>
    <w:p w:rsidR="00147419" w:rsidRDefault="00147419" w:rsidP="00147419">
      <w:pPr>
        <w:pStyle w:val="Heading2"/>
        <w:keepNext w:val="0"/>
        <w:keepLines w:val="0"/>
        <w:numPr>
          <w:ilvl w:val="1"/>
          <w:numId w:val="20"/>
        </w:numPr>
        <w:tabs>
          <w:tab w:val="left" w:pos="1425"/>
        </w:tabs>
        <w:suppressAutoHyphens w:val="0"/>
        <w:autoSpaceDE w:val="0"/>
        <w:autoSpaceDN w:val="0"/>
        <w:spacing w:before="178"/>
        <w:ind w:left="1424" w:hanging="423"/>
      </w:pPr>
    </w:p>
    <w:p w:rsidR="00FA4554" w:rsidRDefault="00FA4554" w:rsidP="00FA4554">
      <w:pPr>
        <w:pStyle w:val="Heading2"/>
        <w:keepNext w:val="0"/>
        <w:keepLines w:val="0"/>
        <w:tabs>
          <w:tab w:val="left" w:pos="1425"/>
        </w:tabs>
        <w:suppressAutoHyphens w:val="0"/>
        <w:autoSpaceDE w:val="0"/>
        <w:autoSpaceDN w:val="0"/>
        <w:spacing w:before="178"/>
      </w:pPr>
    </w:p>
    <w:p w:rsidR="00FA4554" w:rsidRDefault="00FA4554" w:rsidP="00FA4554">
      <w:pPr>
        <w:pStyle w:val="Heading2"/>
        <w:keepNext w:val="0"/>
        <w:keepLines w:val="0"/>
        <w:tabs>
          <w:tab w:val="left" w:pos="1425"/>
        </w:tabs>
        <w:suppressAutoHyphens w:val="0"/>
        <w:autoSpaceDE w:val="0"/>
        <w:autoSpaceDN w:val="0"/>
        <w:spacing w:before="178"/>
      </w:pPr>
    </w:p>
    <w:p w:rsidR="00FA4554" w:rsidRDefault="00FA4554" w:rsidP="00FA4554">
      <w:pPr>
        <w:pStyle w:val="Heading2"/>
        <w:keepNext w:val="0"/>
        <w:keepLines w:val="0"/>
        <w:tabs>
          <w:tab w:val="left" w:pos="1425"/>
        </w:tabs>
        <w:suppressAutoHyphens w:val="0"/>
        <w:autoSpaceDE w:val="0"/>
        <w:autoSpaceDN w:val="0"/>
        <w:spacing w:before="178"/>
      </w:pPr>
    </w:p>
    <w:p w:rsidR="00FA4554" w:rsidRDefault="00FA4554" w:rsidP="00FA4554">
      <w:pPr>
        <w:pStyle w:val="Heading2"/>
        <w:keepNext w:val="0"/>
        <w:keepLines w:val="0"/>
        <w:tabs>
          <w:tab w:val="left" w:pos="1425"/>
        </w:tabs>
        <w:suppressAutoHyphens w:val="0"/>
        <w:autoSpaceDE w:val="0"/>
        <w:autoSpaceDN w:val="0"/>
        <w:spacing w:before="178"/>
      </w:pPr>
    </w:p>
    <w:p w:rsidR="00FA4554" w:rsidRDefault="00FA4554" w:rsidP="00FA4554">
      <w:pPr>
        <w:pStyle w:val="Heading2"/>
        <w:keepNext w:val="0"/>
        <w:keepLines w:val="0"/>
        <w:tabs>
          <w:tab w:val="left" w:pos="1425"/>
        </w:tabs>
        <w:suppressAutoHyphens w:val="0"/>
        <w:autoSpaceDE w:val="0"/>
        <w:autoSpaceDN w:val="0"/>
        <w:spacing w:before="178"/>
      </w:pPr>
    </w:p>
    <w:p w:rsidR="00FA4554" w:rsidRDefault="00FA4554" w:rsidP="00FA4554">
      <w:pPr>
        <w:pStyle w:val="Heading2"/>
        <w:keepNext w:val="0"/>
        <w:keepLines w:val="0"/>
        <w:tabs>
          <w:tab w:val="left" w:pos="1425"/>
        </w:tabs>
        <w:suppressAutoHyphens w:val="0"/>
        <w:autoSpaceDE w:val="0"/>
        <w:autoSpaceDN w:val="0"/>
        <w:spacing w:before="178"/>
      </w:pPr>
    </w:p>
    <w:p w:rsidR="00FA4554" w:rsidRDefault="00FA4554" w:rsidP="00FA4554">
      <w:pPr>
        <w:pStyle w:val="Heading2"/>
        <w:keepNext w:val="0"/>
        <w:keepLines w:val="0"/>
        <w:tabs>
          <w:tab w:val="left" w:pos="1425"/>
        </w:tabs>
        <w:suppressAutoHyphens w:val="0"/>
        <w:autoSpaceDE w:val="0"/>
        <w:autoSpaceDN w:val="0"/>
        <w:spacing w:before="178"/>
      </w:pPr>
    </w:p>
    <w:p w:rsidR="00147419" w:rsidRDefault="00147419" w:rsidP="00FA4554">
      <w:pPr>
        <w:pStyle w:val="Heading2"/>
        <w:keepNext w:val="0"/>
        <w:keepLines w:val="0"/>
        <w:tabs>
          <w:tab w:val="left" w:pos="1425"/>
        </w:tabs>
        <w:suppressAutoHyphens w:val="0"/>
        <w:autoSpaceDE w:val="0"/>
        <w:autoSpaceDN w:val="0"/>
        <w:spacing w:before="178"/>
      </w:pPr>
      <w:r>
        <w:t xml:space="preserve">Software Model - </w:t>
      </w:r>
      <w:r>
        <w:rPr>
          <w:spacing w:val="-3"/>
        </w:rPr>
        <w:t>Waterfall</w:t>
      </w:r>
      <w:r>
        <w:rPr>
          <w:spacing w:val="-14"/>
        </w:rPr>
        <w:t xml:space="preserve"> </w:t>
      </w:r>
      <w:r>
        <w:t>Model</w:t>
      </w:r>
    </w:p>
    <w:p w:rsidR="00147419" w:rsidRDefault="00147419" w:rsidP="00147419">
      <w:pPr>
        <w:pStyle w:val="BodyText"/>
        <w:spacing w:before="3"/>
        <w:rPr>
          <w:b/>
          <w:sz w:val="37"/>
        </w:rPr>
      </w:pPr>
    </w:p>
    <w:p w:rsidR="00147419" w:rsidRDefault="00147419" w:rsidP="005C741C">
      <w:pPr>
        <w:pStyle w:val="BodyText"/>
        <w:spacing w:before="1" w:line="360" w:lineRule="auto"/>
        <w:ind w:left="272" w:right="441" w:firstLine="720"/>
      </w:pPr>
      <w:r>
        <w:t>Waterfall Model is a sequential approach, where each fundamental activity of a process represented as a separate phase, arranged in linear order.</w:t>
      </w:r>
    </w:p>
    <w:p w:rsidR="00147419" w:rsidRDefault="00147419" w:rsidP="005C741C">
      <w:pPr>
        <w:pStyle w:val="BodyText"/>
        <w:spacing w:before="118" w:line="360" w:lineRule="auto"/>
        <w:ind w:left="272" w:right="684" w:firstLine="720"/>
      </w:pPr>
      <w:r>
        <w:t>In the waterfall model, you must plan and schedule all of the activities before starting, working on them (plan-driven process).</w:t>
      </w:r>
    </w:p>
    <w:p w:rsidR="00147419" w:rsidRDefault="00147419" w:rsidP="00147419">
      <w:pPr>
        <w:pStyle w:val="BodyText"/>
        <w:spacing w:before="3"/>
        <w:rPr>
          <w:sz w:val="28"/>
        </w:rPr>
      </w:pPr>
      <w:r>
        <w:rPr>
          <w:noProof/>
          <w:lang w:val="en-IN" w:eastAsia="en-IN"/>
        </w:rPr>
        <w:drawing>
          <wp:anchor distT="0" distB="0" distL="0" distR="0" simplePos="0" relativeHeight="251779072" behindDoc="0" locked="0" layoutInCell="1" allowOverlap="1">
            <wp:simplePos x="0" y="0"/>
            <wp:positionH relativeFrom="page">
              <wp:posOffset>615950</wp:posOffset>
            </wp:positionH>
            <wp:positionV relativeFrom="paragraph">
              <wp:posOffset>231630</wp:posOffset>
            </wp:positionV>
            <wp:extent cx="6251466" cy="2262568"/>
            <wp:effectExtent l="0" t="0" r="0" b="0"/>
            <wp:wrapTopAndBottom/>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9" cstate="print"/>
                    <a:stretch>
                      <a:fillRect/>
                    </a:stretch>
                  </pic:blipFill>
                  <pic:spPr>
                    <a:xfrm>
                      <a:off x="0" y="0"/>
                      <a:ext cx="6251466" cy="2262568"/>
                    </a:xfrm>
                    <a:prstGeom prst="rect">
                      <a:avLst/>
                    </a:prstGeom>
                  </pic:spPr>
                </pic:pic>
              </a:graphicData>
            </a:graphic>
          </wp:anchor>
        </w:drawing>
      </w:r>
    </w:p>
    <w:p w:rsidR="00147419" w:rsidRDefault="00147419" w:rsidP="00147419">
      <w:pPr>
        <w:pStyle w:val="BodyText"/>
        <w:spacing w:before="10"/>
        <w:rPr>
          <w:sz w:val="33"/>
        </w:rPr>
      </w:pPr>
    </w:p>
    <w:p w:rsidR="00147419" w:rsidRDefault="00BA7205" w:rsidP="00147419">
      <w:pPr>
        <w:pStyle w:val="BodyText"/>
        <w:ind w:left="71"/>
        <w:jc w:val="center"/>
      </w:pPr>
      <w:r>
        <w:t>Figure 5</w:t>
      </w:r>
      <w:r w:rsidR="00147419">
        <w:t xml:space="preserve"> Waterfall Model</w:t>
      </w:r>
    </w:p>
    <w:p w:rsidR="00147419" w:rsidRDefault="00147419" w:rsidP="00147419"/>
    <w:p w:rsidR="00147419" w:rsidRDefault="00147419" w:rsidP="00147419">
      <w:pPr>
        <w:sectPr w:rsidR="00147419">
          <w:pgSz w:w="11900" w:h="16860"/>
          <w:pgMar w:top="1600" w:right="200" w:bottom="1200" w:left="580" w:header="0" w:footer="1012" w:gutter="0"/>
          <w:cols w:space="720"/>
        </w:sectPr>
      </w:pPr>
    </w:p>
    <w:p w:rsidR="009B4E73" w:rsidRDefault="009B4E73" w:rsidP="00147419">
      <w:pPr>
        <w:spacing w:line="480" w:lineRule="auto"/>
        <w:jc w:val="center"/>
        <w:rPr>
          <w:b/>
          <w:sz w:val="36"/>
          <w:szCs w:val="36"/>
        </w:rPr>
      </w:pPr>
    </w:p>
    <w:p w:rsidR="00214ECB" w:rsidRPr="00CC52A2" w:rsidRDefault="00214ECB" w:rsidP="00147419">
      <w:pPr>
        <w:spacing w:line="480" w:lineRule="auto"/>
        <w:jc w:val="center"/>
        <w:rPr>
          <w:b/>
          <w:sz w:val="36"/>
          <w:szCs w:val="36"/>
        </w:rPr>
      </w:pPr>
      <w:r w:rsidRPr="00CC52A2">
        <w:rPr>
          <w:b/>
          <w:sz w:val="36"/>
          <w:szCs w:val="36"/>
        </w:rPr>
        <w:t>CHAPTER-</w:t>
      </w:r>
      <w:r>
        <w:rPr>
          <w:b/>
          <w:sz w:val="36"/>
          <w:szCs w:val="36"/>
        </w:rPr>
        <w:t>3</w:t>
      </w:r>
    </w:p>
    <w:p w:rsidR="00214ECB" w:rsidRDefault="00214ECB" w:rsidP="00214ECB">
      <w:pPr>
        <w:jc w:val="center"/>
        <w:rPr>
          <w:b/>
          <w:sz w:val="28"/>
          <w:szCs w:val="28"/>
        </w:rPr>
      </w:pPr>
      <w:r>
        <w:rPr>
          <w:b/>
          <w:sz w:val="28"/>
          <w:szCs w:val="28"/>
        </w:rPr>
        <w:t>PROJECT DEFINITION</w:t>
      </w:r>
    </w:p>
    <w:p w:rsidR="00214ECB" w:rsidRDefault="00214ECB" w:rsidP="00214ECB">
      <w:pPr>
        <w:jc w:val="center"/>
        <w:rPr>
          <w:b/>
          <w:sz w:val="28"/>
          <w:szCs w:val="28"/>
        </w:rPr>
      </w:pPr>
    </w:p>
    <w:p w:rsidR="00214ECB" w:rsidRDefault="00214ECB" w:rsidP="00214ECB">
      <w:pPr>
        <w:rPr>
          <w:b/>
          <w:sz w:val="28"/>
          <w:szCs w:val="28"/>
        </w:rPr>
      </w:pPr>
      <w:r>
        <w:rPr>
          <w:b/>
          <w:sz w:val="28"/>
          <w:szCs w:val="28"/>
        </w:rPr>
        <w:t>3.1 Project Definition:-</w:t>
      </w:r>
    </w:p>
    <w:p w:rsidR="00FA4554" w:rsidRDefault="00FA4554" w:rsidP="00214ECB">
      <w:pPr>
        <w:rPr>
          <w:b/>
          <w:sz w:val="28"/>
          <w:szCs w:val="28"/>
        </w:rPr>
      </w:pPr>
    </w:p>
    <w:p w:rsidR="007B3398" w:rsidRPr="007B3398" w:rsidRDefault="007B3398" w:rsidP="00FA4554">
      <w:pPr>
        <w:pStyle w:val="BodyText"/>
        <w:numPr>
          <w:ilvl w:val="0"/>
          <w:numId w:val="22"/>
        </w:numPr>
        <w:rPr>
          <w:sz w:val="22"/>
          <w:szCs w:val="28"/>
        </w:rPr>
      </w:pPr>
      <w:r w:rsidRPr="007B3398">
        <w:rPr>
          <w:sz w:val="22"/>
          <w:szCs w:val="28"/>
        </w:rPr>
        <w:t xml:space="preserve">Accident emergency intelligence is a system which detects the accident with the help of raspberry pi and  twillo API and generates calls </w:t>
      </w:r>
      <w:r>
        <w:rPr>
          <w:sz w:val="22"/>
          <w:szCs w:val="28"/>
        </w:rPr>
        <w:t>w</w:t>
      </w:r>
      <w:r w:rsidRPr="007B3398">
        <w:rPr>
          <w:sz w:val="22"/>
          <w:szCs w:val="28"/>
        </w:rPr>
        <w:t xml:space="preserve">henever accidents happen. </w:t>
      </w:r>
    </w:p>
    <w:p w:rsidR="007B3398" w:rsidRPr="007B3398" w:rsidRDefault="007B3398" w:rsidP="00214ECB">
      <w:pPr>
        <w:pStyle w:val="BodyText"/>
        <w:rPr>
          <w:sz w:val="22"/>
          <w:szCs w:val="28"/>
        </w:rPr>
      </w:pPr>
    </w:p>
    <w:p w:rsidR="00214ECB" w:rsidRDefault="00214ECB" w:rsidP="00214ECB">
      <w:pPr>
        <w:pStyle w:val="BodyText"/>
        <w:rPr>
          <w:sz w:val="20"/>
        </w:rPr>
      </w:pPr>
    </w:p>
    <w:p w:rsidR="00214ECB" w:rsidRDefault="007B3398" w:rsidP="007B3398">
      <w:pPr>
        <w:pStyle w:val="BodyText"/>
        <w:spacing w:before="10"/>
        <w:jc w:val="center"/>
        <w:rPr>
          <w:sz w:val="25"/>
        </w:rPr>
      </w:pPr>
      <w:r w:rsidRPr="007B3398">
        <w:rPr>
          <w:noProof/>
          <w:sz w:val="25"/>
          <w:lang w:val="en-IN" w:eastAsia="en-IN"/>
        </w:rPr>
        <w:drawing>
          <wp:inline distT="0" distB="0" distL="0" distR="0">
            <wp:extent cx="4286250" cy="2733675"/>
            <wp:effectExtent l="19050" t="0" r="0" b="0"/>
            <wp:docPr id="9" name="Picture 3" descr="Car-Accident.jpg"/>
            <wp:cNvGraphicFramePr/>
            <a:graphic xmlns:a="http://schemas.openxmlformats.org/drawingml/2006/main">
              <a:graphicData uri="http://schemas.openxmlformats.org/drawingml/2006/picture">
                <pic:pic xmlns:pic="http://schemas.openxmlformats.org/drawingml/2006/picture">
                  <pic:nvPicPr>
                    <pic:cNvPr id="5" name="Content Placeholder 4" descr="Car-Accident.jpg"/>
                    <pic:cNvPicPr>
                      <a:picLocks noGrp="1" noChangeAspect="1"/>
                    </pic:cNvPicPr>
                  </pic:nvPicPr>
                  <pic:blipFill>
                    <a:blip r:embed="rId20" cstate="print"/>
                    <a:stretch>
                      <a:fillRect/>
                    </a:stretch>
                  </pic:blipFill>
                  <pic:spPr>
                    <a:xfrm>
                      <a:off x="0" y="0"/>
                      <a:ext cx="4286250" cy="2733675"/>
                    </a:xfrm>
                    <a:prstGeom prst="rect">
                      <a:avLst/>
                    </a:prstGeom>
                  </pic:spPr>
                </pic:pic>
              </a:graphicData>
            </a:graphic>
          </wp:inline>
        </w:drawing>
      </w:r>
    </w:p>
    <w:p w:rsidR="00214ECB" w:rsidRDefault="00214ECB" w:rsidP="00214ECB">
      <w:pPr>
        <w:rPr>
          <w:b/>
          <w:sz w:val="28"/>
          <w:szCs w:val="28"/>
        </w:rPr>
      </w:pPr>
    </w:p>
    <w:p w:rsidR="00580106" w:rsidRDefault="00580106" w:rsidP="001D24B5">
      <w:pPr>
        <w:spacing w:line="360" w:lineRule="auto"/>
        <w:jc w:val="right"/>
        <w:rPr>
          <w:rFonts w:cs="Times New Roman"/>
          <w:b/>
        </w:rPr>
      </w:pPr>
    </w:p>
    <w:p w:rsidR="00214ECB" w:rsidRDefault="00214ECB" w:rsidP="001D24B5">
      <w:pPr>
        <w:spacing w:line="360" w:lineRule="auto"/>
        <w:jc w:val="right"/>
        <w:rPr>
          <w:rFonts w:cs="Times New Roman"/>
          <w:b/>
        </w:rPr>
      </w:pPr>
    </w:p>
    <w:p w:rsidR="00214ECB" w:rsidRPr="002F43B8" w:rsidRDefault="00FA4554" w:rsidP="00FA4554">
      <w:pPr>
        <w:pStyle w:val="Heading2"/>
        <w:keepNext w:val="0"/>
        <w:keepLines w:val="0"/>
        <w:widowControl/>
        <w:tabs>
          <w:tab w:val="left" w:pos="965"/>
        </w:tabs>
        <w:suppressAutoHyphens w:val="0"/>
        <w:autoSpaceDE w:val="0"/>
        <w:autoSpaceDN w:val="0"/>
        <w:spacing w:before="162"/>
        <w:rPr>
          <w:sz w:val="28"/>
          <w:szCs w:val="28"/>
        </w:rPr>
      </w:pPr>
      <w:r>
        <w:rPr>
          <w:sz w:val="28"/>
          <w:szCs w:val="28"/>
        </w:rPr>
        <w:t>3.1.1 Project</w:t>
      </w:r>
      <w:r w:rsidR="00214ECB" w:rsidRPr="002F43B8">
        <w:rPr>
          <w:spacing w:val="-1"/>
          <w:sz w:val="28"/>
          <w:szCs w:val="28"/>
        </w:rPr>
        <w:t xml:space="preserve"> </w:t>
      </w:r>
      <w:r w:rsidR="00214ECB" w:rsidRPr="002F43B8">
        <w:rPr>
          <w:sz w:val="28"/>
          <w:szCs w:val="28"/>
        </w:rPr>
        <w:t>Scope</w:t>
      </w:r>
    </w:p>
    <w:p w:rsidR="00214ECB" w:rsidRPr="00AC7ECC" w:rsidRDefault="00214ECB" w:rsidP="004B4DC0">
      <w:pPr>
        <w:pStyle w:val="BodyText"/>
        <w:numPr>
          <w:ilvl w:val="0"/>
          <w:numId w:val="19"/>
        </w:numPr>
        <w:spacing w:before="181" w:line="357" w:lineRule="auto"/>
        <w:ind w:right="503"/>
        <w:rPr>
          <w:rFonts w:cs="Times New Roman"/>
        </w:rPr>
      </w:pPr>
      <w:r>
        <w:rPr>
          <w:rFonts w:ascii="Trebuchet MS" w:hAnsi="Trebuchet MS"/>
          <w:i/>
        </w:rPr>
        <w:t xml:space="preserve"> </w:t>
      </w:r>
      <w:r w:rsidR="00AB029E">
        <w:rPr>
          <w:rFonts w:cs="Times New Roman"/>
        </w:rPr>
        <w:t>Provides an automated emergency calling</w:t>
      </w:r>
      <w:r w:rsidRPr="00AC7ECC">
        <w:rPr>
          <w:rFonts w:cs="Times New Roman"/>
        </w:rPr>
        <w:t xml:space="preserve"> system that is practical, reliable and  eliminate disturbance and  time loss of traditional </w:t>
      </w:r>
      <w:r w:rsidR="00AB029E">
        <w:rPr>
          <w:rFonts w:cs="Times New Roman"/>
        </w:rPr>
        <w:t>present</w:t>
      </w:r>
      <w:r w:rsidRPr="00AC7ECC">
        <w:rPr>
          <w:rFonts w:cs="Times New Roman"/>
          <w:spacing w:val="-2"/>
        </w:rPr>
        <w:t xml:space="preserve"> </w:t>
      </w:r>
      <w:r w:rsidRPr="00AC7ECC">
        <w:rPr>
          <w:rFonts w:cs="Times New Roman"/>
        </w:rPr>
        <w:t>systems.</w:t>
      </w:r>
    </w:p>
    <w:p w:rsidR="00214ECB" w:rsidRPr="00AC7ECC" w:rsidRDefault="00214ECB" w:rsidP="00214ECB">
      <w:pPr>
        <w:pStyle w:val="BodyText"/>
        <w:spacing w:before="2" w:line="357" w:lineRule="auto"/>
        <w:ind w:left="832" w:hanging="293"/>
        <w:rPr>
          <w:rFonts w:cs="Times New Roman"/>
        </w:rPr>
      </w:pPr>
    </w:p>
    <w:p w:rsidR="00214ECB" w:rsidRDefault="00214ECB" w:rsidP="00214ECB">
      <w:pPr>
        <w:pStyle w:val="BodyText"/>
        <w:spacing w:before="2" w:line="357" w:lineRule="auto"/>
        <w:ind w:left="832" w:hanging="293"/>
      </w:pPr>
    </w:p>
    <w:p w:rsidR="00580106" w:rsidRDefault="00580106" w:rsidP="00214ECB">
      <w:pPr>
        <w:spacing w:line="360" w:lineRule="auto"/>
        <w:rPr>
          <w:rFonts w:cs="Times New Roman"/>
          <w:b/>
        </w:rPr>
      </w:pPr>
    </w:p>
    <w:bookmarkEnd w:id="2"/>
    <w:p w:rsidR="00580106" w:rsidRDefault="00580106" w:rsidP="001D24B5">
      <w:pPr>
        <w:spacing w:line="480" w:lineRule="auto"/>
        <w:jc w:val="center"/>
        <w:rPr>
          <w:rFonts w:cs="Times New Roman"/>
          <w:b/>
        </w:rPr>
      </w:pPr>
    </w:p>
    <w:p w:rsidR="00580106" w:rsidRDefault="00580106" w:rsidP="001D24B5">
      <w:pPr>
        <w:spacing w:line="480" w:lineRule="auto"/>
        <w:jc w:val="center"/>
        <w:rPr>
          <w:rFonts w:cs="Times New Roman"/>
          <w:b/>
        </w:rPr>
      </w:pPr>
    </w:p>
    <w:p w:rsidR="00580106" w:rsidRDefault="00580106" w:rsidP="001D24B5">
      <w:pPr>
        <w:spacing w:line="480" w:lineRule="auto"/>
        <w:jc w:val="center"/>
        <w:rPr>
          <w:rFonts w:cs="Times New Roman"/>
          <w:b/>
        </w:rPr>
      </w:pPr>
    </w:p>
    <w:p w:rsidR="002F43B8" w:rsidRDefault="002F43B8" w:rsidP="001D24B5">
      <w:pPr>
        <w:spacing w:line="480" w:lineRule="auto"/>
        <w:jc w:val="center"/>
        <w:rPr>
          <w:rFonts w:cs="Times New Roman"/>
          <w:b/>
        </w:rPr>
      </w:pPr>
    </w:p>
    <w:p w:rsidR="00580106" w:rsidRDefault="00580106" w:rsidP="001D24B5">
      <w:pPr>
        <w:spacing w:line="480" w:lineRule="auto"/>
        <w:jc w:val="center"/>
        <w:rPr>
          <w:rFonts w:cs="Times New Roman"/>
          <w:b/>
        </w:rPr>
      </w:pPr>
    </w:p>
    <w:p w:rsidR="0080381A" w:rsidRDefault="004B4DC0" w:rsidP="002F43B8">
      <w:pPr>
        <w:rPr>
          <w:b/>
          <w:sz w:val="28"/>
          <w:szCs w:val="28"/>
        </w:rPr>
      </w:pPr>
      <w:r>
        <w:rPr>
          <w:b/>
          <w:sz w:val="28"/>
          <w:szCs w:val="28"/>
        </w:rPr>
        <w:t>3.2</w:t>
      </w:r>
      <w:r w:rsidR="0080381A">
        <w:rPr>
          <w:b/>
          <w:sz w:val="28"/>
          <w:szCs w:val="28"/>
        </w:rPr>
        <w:t xml:space="preserve"> Functions </w:t>
      </w:r>
      <w:r w:rsidR="00FA4554">
        <w:rPr>
          <w:b/>
          <w:sz w:val="28"/>
          <w:szCs w:val="28"/>
        </w:rPr>
        <w:t>of</w:t>
      </w:r>
      <w:r w:rsidR="0080381A">
        <w:rPr>
          <w:b/>
          <w:sz w:val="28"/>
          <w:szCs w:val="28"/>
        </w:rPr>
        <w:t xml:space="preserve"> </w:t>
      </w:r>
      <w:r w:rsidR="009B4E73">
        <w:rPr>
          <w:b/>
          <w:sz w:val="28"/>
          <w:szCs w:val="28"/>
        </w:rPr>
        <w:t>the</w:t>
      </w:r>
      <w:r w:rsidR="0080381A">
        <w:rPr>
          <w:b/>
          <w:sz w:val="28"/>
          <w:szCs w:val="28"/>
        </w:rPr>
        <w:t xml:space="preserve"> System:-</w:t>
      </w:r>
    </w:p>
    <w:p w:rsidR="0080381A" w:rsidRDefault="0080381A" w:rsidP="002F43B8">
      <w:pPr>
        <w:rPr>
          <w:b/>
          <w:sz w:val="28"/>
          <w:szCs w:val="28"/>
        </w:rPr>
      </w:pPr>
    </w:p>
    <w:p w:rsidR="0080381A" w:rsidRPr="00C2544B" w:rsidRDefault="004B4DC0" w:rsidP="0080381A">
      <w:pPr>
        <w:spacing w:line="360" w:lineRule="auto"/>
        <w:rPr>
          <w:b/>
          <w:sz w:val="28"/>
          <w:szCs w:val="28"/>
        </w:rPr>
      </w:pPr>
      <w:r>
        <w:rPr>
          <w:b/>
        </w:rPr>
        <w:t>3.2</w:t>
      </w:r>
      <w:r w:rsidR="0080381A">
        <w:rPr>
          <w:b/>
        </w:rPr>
        <w:t xml:space="preserve">.1 </w:t>
      </w:r>
      <w:r w:rsidR="0080381A" w:rsidRPr="00C2544B">
        <w:rPr>
          <w:b/>
          <w:sz w:val="28"/>
          <w:szCs w:val="28"/>
        </w:rPr>
        <w:t>Flow Chart</w:t>
      </w:r>
    </w:p>
    <w:p w:rsidR="0080381A" w:rsidRDefault="005C6EC0" w:rsidP="00AB29A8">
      <w:pPr>
        <w:spacing w:line="360" w:lineRule="auto"/>
        <w:jc w:val="center"/>
        <w:rPr>
          <w:b/>
        </w:rPr>
      </w:pPr>
      <w:r>
        <w:rPr>
          <w:b/>
          <w:noProof/>
          <w:lang w:val="en-IN" w:eastAsia="en-IN"/>
        </w:rPr>
        <w:drawing>
          <wp:inline distT="0" distB="0" distL="0" distR="0">
            <wp:extent cx="3148330" cy="7435850"/>
            <wp:effectExtent l="19050" t="0" r="0" b="0"/>
            <wp:docPr id="7" name="Picture 4" descr="C:\Users\Ascott\Downloads\Flo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cott\Downloads\Flow Chart.png"/>
                    <pic:cNvPicPr>
                      <a:picLocks noChangeAspect="1" noChangeArrowheads="1"/>
                    </pic:cNvPicPr>
                  </pic:nvPicPr>
                  <pic:blipFill>
                    <a:blip r:embed="rId21"/>
                    <a:srcRect/>
                    <a:stretch>
                      <a:fillRect/>
                    </a:stretch>
                  </pic:blipFill>
                  <pic:spPr bwMode="auto">
                    <a:xfrm>
                      <a:off x="0" y="0"/>
                      <a:ext cx="3148330" cy="7435850"/>
                    </a:xfrm>
                    <a:prstGeom prst="rect">
                      <a:avLst/>
                    </a:prstGeom>
                    <a:noFill/>
                    <a:ln w="9525">
                      <a:noFill/>
                      <a:miter lim="800000"/>
                      <a:headEnd/>
                      <a:tailEnd/>
                    </a:ln>
                  </pic:spPr>
                </pic:pic>
              </a:graphicData>
            </a:graphic>
          </wp:inline>
        </w:drawing>
      </w:r>
    </w:p>
    <w:p w:rsidR="0080381A" w:rsidRPr="00A610C0" w:rsidRDefault="0080381A" w:rsidP="0080381A">
      <w:pPr>
        <w:spacing w:line="360" w:lineRule="auto"/>
        <w:rPr>
          <w:b/>
        </w:rPr>
      </w:pPr>
    </w:p>
    <w:p w:rsidR="0080381A" w:rsidRDefault="0080381A" w:rsidP="0080381A"/>
    <w:p w:rsidR="0080381A" w:rsidRDefault="0080381A" w:rsidP="0080381A"/>
    <w:p w:rsidR="00BC1036" w:rsidRPr="00BC1036" w:rsidRDefault="00BC1036" w:rsidP="00BC1036">
      <w:pPr>
        <w:jc w:val="center"/>
        <w:rPr>
          <w:sz w:val="28"/>
          <w:szCs w:val="28"/>
        </w:rPr>
      </w:pPr>
      <w:r w:rsidRPr="00BC1036">
        <w:rPr>
          <w:sz w:val="28"/>
          <w:szCs w:val="28"/>
        </w:rPr>
        <w:t>Figure 1. Flow Chart</w:t>
      </w:r>
    </w:p>
    <w:p w:rsidR="00FA4554" w:rsidRDefault="00FA4554" w:rsidP="0080381A">
      <w:pPr>
        <w:rPr>
          <w:sz w:val="28"/>
          <w:szCs w:val="28"/>
        </w:rPr>
      </w:pPr>
    </w:p>
    <w:p w:rsidR="009B4E73" w:rsidRDefault="009B4E73" w:rsidP="0080381A">
      <w:pPr>
        <w:rPr>
          <w:b/>
          <w:bCs/>
          <w:sz w:val="28"/>
          <w:szCs w:val="28"/>
        </w:rPr>
      </w:pPr>
    </w:p>
    <w:p w:rsidR="0080381A" w:rsidRPr="00C2544B" w:rsidRDefault="004B4DC0" w:rsidP="0080381A">
      <w:pPr>
        <w:rPr>
          <w:b/>
          <w:bCs/>
          <w:sz w:val="28"/>
          <w:szCs w:val="28"/>
        </w:rPr>
      </w:pPr>
      <w:r>
        <w:rPr>
          <w:b/>
          <w:bCs/>
          <w:sz w:val="28"/>
          <w:szCs w:val="28"/>
        </w:rPr>
        <w:t>3.2</w:t>
      </w:r>
      <w:r w:rsidR="0080381A" w:rsidRPr="00C2544B">
        <w:rPr>
          <w:b/>
          <w:bCs/>
          <w:sz w:val="28"/>
          <w:szCs w:val="28"/>
        </w:rPr>
        <w:t xml:space="preserve">.2       </w:t>
      </w:r>
      <w:r w:rsidR="00FA4554" w:rsidRPr="00C2544B">
        <w:rPr>
          <w:b/>
          <w:bCs/>
          <w:sz w:val="28"/>
          <w:szCs w:val="28"/>
        </w:rPr>
        <w:t>Use Case</w:t>
      </w:r>
      <w:r w:rsidR="0080381A" w:rsidRPr="00C2544B">
        <w:rPr>
          <w:b/>
          <w:bCs/>
          <w:sz w:val="28"/>
          <w:szCs w:val="28"/>
        </w:rPr>
        <w:t xml:space="preserve"> Diagram</w:t>
      </w:r>
      <w:r w:rsidR="00C2544B" w:rsidRPr="00C2544B">
        <w:rPr>
          <w:b/>
          <w:bCs/>
          <w:sz w:val="28"/>
          <w:szCs w:val="28"/>
        </w:rPr>
        <w:t>:-</w:t>
      </w:r>
    </w:p>
    <w:p w:rsidR="0080381A" w:rsidRPr="00C2544B" w:rsidRDefault="0080381A" w:rsidP="0080381A">
      <w:pPr>
        <w:rPr>
          <w:b/>
          <w:bCs/>
          <w:sz w:val="28"/>
          <w:szCs w:val="28"/>
        </w:rPr>
      </w:pPr>
    </w:p>
    <w:p w:rsidR="0080381A" w:rsidRDefault="0080381A" w:rsidP="0080381A"/>
    <w:p w:rsidR="0080381A" w:rsidRDefault="00F82C5E" w:rsidP="0080381A">
      <w:r>
        <w:rPr>
          <w:noProof/>
          <w:lang w:val="en-IN" w:eastAsia="en-IN"/>
        </w:rPr>
        <w:drawing>
          <wp:inline distT="0" distB="0" distL="0" distR="0">
            <wp:extent cx="6645182" cy="4944139"/>
            <wp:effectExtent l="19050" t="0" r="3268" b="0"/>
            <wp:docPr id="19" name="Picture 19" descr="C:\Users\intel\Download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ntel\Downloads\Use Case.png"/>
                    <pic:cNvPicPr>
                      <a:picLocks noChangeAspect="1" noChangeArrowheads="1"/>
                    </pic:cNvPicPr>
                  </pic:nvPicPr>
                  <pic:blipFill>
                    <a:blip r:embed="rId22" cstate="print"/>
                    <a:srcRect/>
                    <a:stretch>
                      <a:fillRect/>
                    </a:stretch>
                  </pic:blipFill>
                  <pic:spPr bwMode="auto">
                    <a:xfrm>
                      <a:off x="0" y="0"/>
                      <a:ext cx="6652876" cy="4949863"/>
                    </a:xfrm>
                    <a:prstGeom prst="rect">
                      <a:avLst/>
                    </a:prstGeom>
                    <a:noFill/>
                    <a:ln w="9525">
                      <a:noFill/>
                      <a:miter lim="800000"/>
                      <a:headEnd/>
                      <a:tailEnd/>
                    </a:ln>
                  </pic:spPr>
                </pic:pic>
              </a:graphicData>
            </a:graphic>
          </wp:inline>
        </w:drawing>
      </w:r>
    </w:p>
    <w:p w:rsidR="00BC1036" w:rsidRDefault="00BC1036" w:rsidP="00536279">
      <w:pPr>
        <w:jc w:val="right"/>
      </w:pPr>
    </w:p>
    <w:p w:rsidR="00BC1036" w:rsidRPr="00536279" w:rsidRDefault="00BC1036" w:rsidP="00536279">
      <w:pPr>
        <w:jc w:val="center"/>
        <w:rPr>
          <w:sz w:val="28"/>
          <w:szCs w:val="28"/>
        </w:rPr>
        <w:sectPr w:rsidR="00BC1036" w:rsidRPr="00536279">
          <w:pgSz w:w="11900" w:h="16850"/>
          <w:pgMar w:top="840" w:right="300" w:bottom="860" w:left="740" w:header="0" w:footer="671" w:gutter="0"/>
          <w:cols w:space="720"/>
        </w:sectPr>
      </w:pPr>
      <w:r w:rsidRPr="00536279">
        <w:rPr>
          <w:sz w:val="28"/>
          <w:szCs w:val="28"/>
        </w:rPr>
        <w:t xml:space="preserve">Figure 2 .  Use </w:t>
      </w:r>
      <w:r w:rsidR="00FA4554" w:rsidRPr="00536279">
        <w:rPr>
          <w:sz w:val="28"/>
          <w:szCs w:val="28"/>
        </w:rPr>
        <w:t>Case Diagram</w:t>
      </w:r>
    </w:p>
    <w:p w:rsidR="00FA4554" w:rsidRDefault="00FA4554" w:rsidP="0080381A">
      <w:pPr>
        <w:rPr>
          <w:rFonts w:cs="Times New Roman"/>
          <w:b/>
          <w:sz w:val="28"/>
          <w:szCs w:val="28"/>
        </w:rPr>
      </w:pPr>
    </w:p>
    <w:p w:rsidR="009B4E73" w:rsidRDefault="009B4E73" w:rsidP="0080381A">
      <w:pPr>
        <w:rPr>
          <w:rFonts w:cs="Times New Roman"/>
          <w:b/>
          <w:sz w:val="28"/>
          <w:szCs w:val="28"/>
        </w:rPr>
      </w:pPr>
    </w:p>
    <w:p w:rsidR="0080381A" w:rsidRPr="00C2544B" w:rsidRDefault="004B4DC0" w:rsidP="0080381A">
      <w:pPr>
        <w:rPr>
          <w:b/>
          <w:sz w:val="28"/>
          <w:szCs w:val="28"/>
        </w:rPr>
      </w:pPr>
      <w:r>
        <w:rPr>
          <w:rFonts w:cs="Times New Roman"/>
          <w:b/>
          <w:sz w:val="28"/>
          <w:szCs w:val="28"/>
        </w:rPr>
        <w:t>3.3</w:t>
      </w:r>
      <w:r w:rsidR="0080381A" w:rsidRPr="00C2544B">
        <w:rPr>
          <w:rFonts w:cs="Times New Roman"/>
          <w:b/>
          <w:sz w:val="28"/>
          <w:szCs w:val="28"/>
        </w:rPr>
        <w:t>.1</w:t>
      </w:r>
      <w:r w:rsidR="0080381A" w:rsidRPr="00C2544B">
        <w:rPr>
          <w:rFonts w:cs="Times New Roman"/>
          <w:b/>
          <w:sz w:val="28"/>
          <w:szCs w:val="28"/>
        </w:rPr>
        <w:tab/>
      </w:r>
      <w:r w:rsidR="0080381A" w:rsidRPr="00C2544B">
        <w:rPr>
          <w:b/>
          <w:sz w:val="28"/>
          <w:szCs w:val="28"/>
        </w:rPr>
        <w:t>Activity Diagram</w:t>
      </w:r>
    </w:p>
    <w:p w:rsidR="0080381A" w:rsidRDefault="005C6EC0" w:rsidP="0080381A">
      <w:r w:rsidRPr="005C6EC0">
        <w:rPr>
          <w:noProof/>
          <w:lang w:val="en-IN" w:eastAsia="en-IN" w:bidi="ar-SA"/>
        </w:rPr>
        <w:t xml:space="preserve"> </w:t>
      </w:r>
      <w:r w:rsidR="00F82C5E">
        <w:rPr>
          <w:noProof/>
          <w:lang w:val="en-IN" w:eastAsia="en-IN"/>
        </w:rPr>
        <w:drawing>
          <wp:inline distT="0" distB="0" distL="0" distR="0">
            <wp:extent cx="6915010" cy="5454502"/>
            <wp:effectExtent l="19050" t="0" r="140" b="0"/>
            <wp:docPr id="13" name="Picture 21" descr="C:\Users\intel\Downloads\Activity Diaga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ntel\Downloads\Activity Diagaram (1).png"/>
                    <pic:cNvPicPr>
                      <a:picLocks noChangeAspect="1" noChangeArrowheads="1"/>
                    </pic:cNvPicPr>
                  </pic:nvPicPr>
                  <pic:blipFill>
                    <a:blip r:embed="rId23" cstate="print"/>
                    <a:srcRect/>
                    <a:stretch>
                      <a:fillRect/>
                    </a:stretch>
                  </pic:blipFill>
                  <pic:spPr bwMode="auto">
                    <a:xfrm>
                      <a:off x="0" y="0"/>
                      <a:ext cx="6917808" cy="5456709"/>
                    </a:xfrm>
                    <a:prstGeom prst="rect">
                      <a:avLst/>
                    </a:prstGeom>
                    <a:noFill/>
                    <a:ln w="9525">
                      <a:noFill/>
                      <a:miter lim="800000"/>
                      <a:headEnd/>
                      <a:tailEnd/>
                    </a:ln>
                  </pic:spPr>
                </pic:pic>
              </a:graphicData>
            </a:graphic>
          </wp:inline>
        </w:drawing>
      </w:r>
    </w:p>
    <w:p w:rsidR="00A07F1F" w:rsidRDefault="00A07F1F" w:rsidP="0080381A"/>
    <w:p w:rsidR="00A07F1F" w:rsidRPr="00536279" w:rsidRDefault="00536279" w:rsidP="00536279">
      <w:pPr>
        <w:jc w:val="center"/>
        <w:rPr>
          <w:sz w:val="28"/>
          <w:szCs w:val="28"/>
        </w:rPr>
      </w:pPr>
      <w:r w:rsidRPr="00536279">
        <w:rPr>
          <w:sz w:val="28"/>
          <w:szCs w:val="28"/>
        </w:rPr>
        <w:t>Figure 3. Activity Diagram</w:t>
      </w:r>
    </w:p>
    <w:p w:rsidR="00A07F1F" w:rsidRPr="00536279" w:rsidRDefault="00A07F1F" w:rsidP="00536279">
      <w:pPr>
        <w:jc w:val="center"/>
        <w:rPr>
          <w:sz w:val="28"/>
          <w:szCs w:val="28"/>
        </w:rPr>
      </w:pPr>
    </w:p>
    <w:p w:rsidR="00A07F1F" w:rsidRDefault="00A07F1F" w:rsidP="0080381A"/>
    <w:p w:rsidR="00A07F1F" w:rsidRDefault="00A07F1F" w:rsidP="0080381A"/>
    <w:p w:rsidR="00A07F1F" w:rsidRDefault="00A07F1F" w:rsidP="0080381A"/>
    <w:p w:rsidR="00A07F1F" w:rsidRPr="005B1543" w:rsidRDefault="00A07F1F" w:rsidP="0080381A"/>
    <w:p w:rsidR="00536279" w:rsidRDefault="00536279" w:rsidP="0080381A">
      <w:pPr>
        <w:spacing w:line="360" w:lineRule="auto"/>
        <w:rPr>
          <w:rFonts w:cs="Times New Roman"/>
          <w:b/>
        </w:rPr>
      </w:pPr>
    </w:p>
    <w:p w:rsidR="00F82C5E" w:rsidRDefault="00F82C5E" w:rsidP="0080381A">
      <w:pPr>
        <w:spacing w:line="360" w:lineRule="auto"/>
        <w:rPr>
          <w:rFonts w:cs="Times New Roman"/>
          <w:b/>
        </w:rPr>
      </w:pPr>
    </w:p>
    <w:p w:rsidR="00F82C5E" w:rsidRDefault="00F82C5E" w:rsidP="0080381A">
      <w:pPr>
        <w:spacing w:line="360" w:lineRule="auto"/>
        <w:rPr>
          <w:rFonts w:cs="Times New Roman"/>
          <w:b/>
        </w:rPr>
      </w:pPr>
    </w:p>
    <w:p w:rsidR="00F82C5E" w:rsidRDefault="00F82C5E" w:rsidP="0080381A">
      <w:pPr>
        <w:spacing w:line="360" w:lineRule="auto"/>
        <w:rPr>
          <w:rFonts w:cs="Times New Roman"/>
          <w:b/>
        </w:rPr>
      </w:pPr>
    </w:p>
    <w:p w:rsidR="00F82C5E" w:rsidRDefault="00F82C5E" w:rsidP="0080381A">
      <w:pPr>
        <w:spacing w:line="360" w:lineRule="auto"/>
        <w:rPr>
          <w:rFonts w:cs="Times New Roman"/>
          <w:b/>
        </w:rPr>
      </w:pPr>
    </w:p>
    <w:p w:rsidR="00F82C5E" w:rsidRDefault="00F82C5E" w:rsidP="0080381A">
      <w:pPr>
        <w:spacing w:line="360" w:lineRule="auto"/>
        <w:rPr>
          <w:rFonts w:cs="Times New Roman"/>
          <w:b/>
        </w:rPr>
      </w:pPr>
    </w:p>
    <w:p w:rsidR="00F82C5E" w:rsidRDefault="00F82C5E" w:rsidP="0080381A">
      <w:pPr>
        <w:spacing w:line="360" w:lineRule="auto"/>
        <w:rPr>
          <w:rFonts w:cs="Times New Roman"/>
          <w:b/>
        </w:rPr>
      </w:pPr>
    </w:p>
    <w:p w:rsidR="00F82C5E" w:rsidRDefault="00F82C5E" w:rsidP="0080381A">
      <w:pPr>
        <w:spacing w:line="360" w:lineRule="auto"/>
        <w:rPr>
          <w:rFonts w:cs="Times New Roman"/>
          <w:b/>
        </w:rPr>
      </w:pPr>
    </w:p>
    <w:p w:rsidR="00FA4554" w:rsidRDefault="00FA4554" w:rsidP="0080381A">
      <w:pPr>
        <w:spacing w:line="360" w:lineRule="auto"/>
        <w:rPr>
          <w:rFonts w:cs="Times New Roman"/>
          <w:b/>
        </w:rPr>
      </w:pPr>
    </w:p>
    <w:p w:rsidR="00FA4554" w:rsidRDefault="00FA4554" w:rsidP="0080381A">
      <w:pPr>
        <w:spacing w:line="360" w:lineRule="auto"/>
        <w:rPr>
          <w:rFonts w:cs="Times New Roman"/>
          <w:b/>
        </w:rPr>
      </w:pPr>
    </w:p>
    <w:p w:rsidR="0080381A" w:rsidRPr="00C2544B" w:rsidRDefault="004B4DC0" w:rsidP="0080381A">
      <w:pPr>
        <w:spacing w:line="360" w:lineRule="auto"/>
        <w:rPr>
          <w:rFonts w:cs="Times New Roman"/>
          <w:b/>
          <w:sz w:val="28"/>
          <w:szCs w:val="28"/>
        </w:rPr>
      </w:pPr>
      <w:r>
        <w:rPr>
          <w:rFonts w:cs="Times New Roman"/>
          <w:b/>
          <w:sz w:val="28"/>
          <w:szCs w:val="28"/>
        </w:rPr>
        <w:t>3.3</w:t>
      </w:r>
      <w:r w:rsidR="0080381A" w:rsidRPr="00C2544B">
        <w:rPr>
          <w:rFonts w:cs="Times New Roman"/>
          <w:b/>
          <w:sz w:val="28"/>
          <w:szCs w:val="28"/>
        </w:rPr>
        <w:t>.2 Class Diagram:-</w:t>
      </w:r>
    </w:p>
    <w:p w:rsidR="0022680B" w:rsidRDefault="0022680B" w:rsidP="00536279">
      <w:pPr>
        <w:spacing w:line="360" w:lineRule="auto"/>
        <w:jc w:val="center"/>
        <w:rPr>
          <w:rFonts w:cs="Times New Roman"/>
          <w:bCs/>
          <w:sz w:val="28"/>
          <w:szCs w:val="28"/>
        </w:rPr>
      </w:pPr>
    </w:p>
    <w:p w:rsidR="0022680B" w:rsidRDefault="0022680B" w:rsidP="00536279">
      <w:pPr>
        <w:spacing w:line="360" w:lineRule="auto"/>
        <w:jc w:val="center"/>
        <w:rPr>
          <w:rFonts w:cs="Times New Roman"/>
          <w:bCs/>
          <w:sz w:val="28"/>
          <w:szCs w:val="28"/>
        </w:rPr>
      </w:pPr>
    </w:p>
    <w:p w:rsidR="0022680B" w:rsidRDefault="0022680B" w:rsidP="00536279">
      <w:pPr>
        <w:spacing w:line="360" w:lineRule="auto"/>
        <w:jc w:val="center"/>
        <w:rPr>
          <w:rFonts w:cs="Times New Roman"/>
          <w:bCs/>
          <w:sz w:val="28"/>
          <w:szCs w:val="28"/>
        </w:rPr>
      </w:pPr>
    </w:p>
    <w:p w:rsidR="0022680B" w:rsidRDefault="0022680B" w:rsidP="00536279">
      <w:pPr>
        <w:spacing w:line="360" w:lineRule="auto"/>
        <w:jc w:val="center"/>
        <w:rPr>
          <w:rFonts w:cs="Times New Roman"/>
          <w:bCs/>
          <w:sz w:val="28"/>
          <w:szCs w:val="28"/>
        </w:rPr>
      </w:pPr>
    </w:p>
    <w:p w:rsidR="0022680B" w:rsidRDefault="0022680B" w:rsidP="00536279">
      <w:pPr>
        <w:spacing w:line="360" w:lineRule="auto"/>
        <w:jc w:val="center"/>
        <w:rPr>
          <w:rFonts w:cs="Times New Roman"/>
          <w:bCs/>
          <w:sz w:val="28"/>
          <w:szCs w:val="28"/>
        </w:rPr>
      </w:pPr>
    </w:p>
    <w:p w:rsidR="00F46252" w:rsidRDefault="00661F10" w:rsidP="00536279">
      <w:pPr>
        <w:spacing w:line="360" w:lineRule="auto"/>
        <w:jc w:val="center"/>
        <w:rPr>
          <w:rFonts w:cs="Times New Roman"/>
          <w:bCs/>
          <w:sz w:val="28"/>
          <w:szCs w:val="28"/>
        </w:rPr>
      </w:pPr>
      <w:r>
        <w:rPr>
          <w:noProof/>
          <w:lang w:val="en-IN" w:eastAsia="en-IN"/>
        </w:rPr>
        <w:drawing>
          <wp:inline distT="0" distB="0" distL="0" distR="0">
            <wp:extent cx="5277491" cy="3086100"/>
            <wp:effectExtent l="19050" t="0" r="0" b="0"/>
            <wp:docPr id="6" name="Picture 2" descr="C:\Users\Ascott\Downloads\Cla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cott\Downloads\Class (1).png"/>
                    <pic:cNvPicPr>
                      <a:picLocks noChangeAspect="1" noChangeArrowheads="1"/>
                    </pic:cNvPicPr>
                  </pic:nvPicPr>
                  <pic:blipFill>
                    <a:blip r:embed="rId24"/>
                    <a:srcRect/>
                    <a:stretch>
                      <a:fillRect/>
                    </a:stretch>
                  </pic:blipFill>
                  <pic:spPr bwMode="auto">
                    <a:xfrm>
                      <a:off x="0" y="0"/>
                      <a:ext cx="5277491" cy="3086100"/>
                    </a:xfrm>
                    <a:prstGeom prst="rect">
                      <a:avLst/>
                    </a:prstGeom>
                    <a:noFill/>
                    <a:ln w="9525">
                      <a:noFill/>
                      <a:miter lim="800000"/>
                      <a:headEnd/>
                      <a:tailEnd/>
                    </a:ln>
                  </pic:spPr>
                </pic:pic>
              </a:graphicData>
            </a:graphic>
          </wp:inline>
        </w:drawing>
      </w:r>
    </w:p>
    <w:p w:rsidR="00003385" w:rsidRDefault="00003385" w:rsidP="00536279">
      <w:pPr>
        <w:spacing w:line="360" w:lineRule="auto"/>
        <w:jc w:val="center"/>
        <w:rPr>
          <w:rFonts w:cs="Times New Roman"/>
          <w:bCs/>
          <w:sz w:val="28"/>
          <w:szCs w:val="28"/>
        </w:rPr>
      </w:pPr>
    </w:p>
    <w:p w:rsidR="00003385" w:rsidRDefault="00003385" w:rsidP="00536279">
      <w:pPr>
        <w:spacing w:line="360" w:lineRule="auto"/>
        <w:jc w:val="center"/>
        <w:rPr>
          <w:rFonts w:cs="Times New Roman"/>
          <w:bCs/>
          <w:sz w:val="28"/>
          <w:szCs w:val="28"/>
        </w:rPr>
      </w:pPr>
    </w:p>
    <w:p w:rsidR="0080381A" w:rsidRPr="00536279" w:rsidRDefault="00536279" w:rsidP="00536279">
      <w:pPr>
        <w:spacing w:line="360" w:lineRule="auto"/>
        <w:jc w:val="center"/>
        <w:rPr>
          <w:rFonts w:cs="Times New Roman"/>
          <w:bCs/>
          <w:sz w:val="28"/>
          <w:szCs w:val="28"/>
        </w:rPr>
      </w:pPr>
      <w:r w:rsidRPr="00536279">
        <w:rPr>
          <w:rFonts w:cs="Times New Roman"/>
          <w:bCs/>
          <w:sz w:val="28"/>
          <w:szCs w:val="28"/>
        </w:rPr>
        <w:t>Figure 4. Class Diagram</w:t>
      </w:r>
    </w:p>
    <w:p w:rsidR="0080381A" w:rsidRDefault="0080381A" w:rsidP="0080381A">
      <w:pPr>
        <w:spacing w:line="360" w:lineRule="auto"/>
        <w:jc w:val="right"/>
        <w:rPr>
          <w:rFonts w:cs="Times New Roman"/>
          <w:b/>
        </w:rPr>
      </w:pPr>
    </w:p>
    <w:p w:rsidR="0022680B" w:rsidRDefault="0022680B" w:rsidP="0080381A">
      <w:pPr>
        <w:tabs>
          <w:tab w:val="left" w:pos="450"/>
        </w:tabs>
        <w:spacing w:line="360" w:lineRule="auto"/>
        <w:rPr>
          <w:rFonts w:cs="Times New Roman"/>
          <w:b/>
          <w:sz w:val="28"/>
          <w:szCs w:val="28"/>
        </w:rPr>
      </w:pPr>
    </w:p>
    <w:p w:rsidR="0022680B" w:rsidRDefault="0022680B" w:rsidP="0080381A">
      <w:pPr>
        <w:tabs>
          <w:tab w:val="left" w:pos="450"/>
        </w:tabs>
        <w:spacing w:line="360" w:lineRule="auto"/>
        <w:rPr>
          <w:rFonts w:cs="Times New Roman"/>
          <w:b/>
          <w:sz w:val="28"/>
          <w:szCs w:val="28"/>
        </w:rPr>
      </w:pPr>
    </w:p>
    <w:p w:rsidR="0022680B" w:rsidRDefault="0022680B" w:rsidP="0080381A">
      <w:pPr>
        <w:tabs>
          <w:tab w:val="left" w:pos="450"/>
        </w:tabs>
        <w:spacing w:line="360" w:lineRule="auto"/>
        <w:rPr>
          <w:rFonts w:cs="Times New Roman"/>
          <w:b/>
          <w:sz w:val="28"/>
          <w:szCs w:val="28"/>
        </w:rPr>
      </w:pPr>
    </w:p>
    <w:p w:rsidR="0022680B" w:rsidRDefault="0022680B" w:rsidP="0080381A">
      <w:pPr>
        <w:tabs>
          <w:tab w:val="left" w:pos="450"/>
        </w:tabs>
        <w:spacing w:line="360" w:lineRule="auto"/>
        <w:rPr>
          <w:rFonts w:cs="Times New Roman"/>
          <w:b/>
          <w:sz w:val="28"/>
          <w:szCs w:val="28"/>
        </w:rPr>
      </w:pPr>
    </w:p>
    <w:p w:rsidR="0022680B" w:rsidRDefault="0022680B" w:rsidP="0080381A">
      <w:pPr>
        <w:tabs>
          <w:tab w:val="left" w:pos="450"/>
        </w:tabs>
        <w:spacing w:line="360" w:lineRule="auto"/>
        <w:rPr>
          <w:rFonts w:cs="Times New Roman"/>
          <w:b/>
          <w:sz w:val="28"/>
          <w:szCs w:val="28"/>
        </w:rPr>
      </w:pPr>
    </w:p>
    <w:p w:rsidR="0022680B" w:rsidRDefault="0022680B" w:rsidP="0080381A">
      <w:pPr>
        <w:tabs>
          <w:tab w:val="left" w:pos="450"/>
        </w:tabs>
        <w:spacing w:line="360" w:lineRule="auto"/>
        <w:rPr>
          <w:rFonts w:cs="Times New Roman"/>
          <w:b/>
          <w:sz w:val="28"/>
          <w:szCs w:val="28"/>
        </w:rPr>
      </w:pPr>
    </w:p>
    <w:p w:rsidR="0022680B" w:rsidRDefault="0022680B" w:rsidP="0080381A">
      <w:pPr>
        <w:tabs>
          <w:tab w:val="left" w:pos="450"/>
        </w:tabs>
        <w:spacing w:line="360" w:lineRule="auto"/>
        <w:rPr>
          <w:rFonts w:cs="Times New Roman"/>
          <w:b/>
          <w:sz w:val="28"/>
          <w:szCs w:val="28"/>
        </w:rPr>
      </w:pPr>
    </w:p>
    <w:p w:rsidR="0022680B" w:rsidRDefault="0022680B" w:rsidP="0080381A">
      <w:pPr>
        <w:tabs>
          <w:tab w:val="left" w:pos="450"/>
        </w:tabs>
        <w:spacing w:line="360" w:lineRule="auto"/>
        <w:rPr>
          <w:rFonts w:cs="Times New Roman"/>
          <w:b/>
          <w:sz w:val="28"/>
          <w:szCs w:val="28"/>
        </w:rPr>
      </w:pPr>
    </w:p>
    <w:p w:rsidR="0022680B" w:rsidRDefault="0022680B" w:rsidP="0080381A">
      <w:pPr>
        <w:tabs>
          <w:tab w:val="left" w:pos="450"/>
        </w:tabs>
        <w:spacing w:line="360" w:lineRule="auto"/>
        <w:rPr>
          <w:rFonts w:cs="Times New Roman"/>
          <w:b/>
          <w:sz w:val="28"/>
          <w:szCs w:val="28"/>
        </w:rPr>
      </w:pPr>
    </w:p>
    <w:p w:rsidR="0022680B" w:rsidRDefault="0022680B" w:rsidP="0080381A">
      <w:pPr>
        <w:tabs>
          <w:tab w:val="left" w:pos="450"/>
        </w:tabs>
        <w:spacing w:line="360" w:lineRule="auto"/>
        <w:rPr>
          <w:rFonts w:cs="Times New Roman"/>
          <w:b/>
          <w:sz w:val="28"/>
          <w:szCs w:val="28"/>
        </w:rPr>
      </w:pPr>
    </w:p>
    <w:p w:rsidR="0080381A" w:rsidRPr="00C2544B" w:rsidRDefault="0022680B" w:rsidP="0080381A">
      <w:pPr>
        <w:tabs>
          <w:tab w:val="left" w:pos="450"/>
        </w:tabs>
        <w:spacing w:line="360" w:lineRule="auto"/>
        <w:rPr>
          <w:rFonts w:cs="Times New Roman"/>
          <w:b/>
          <w:sz w:val="28"/>
          <w:szCs w:val="28"/>
        </w:rPr>
      </w:pPr>
      <w:r>
        <w:rPr>
          <w:rFonts w:cs="Times New Roman"/>
          <w:b/>
          <w:sz w:val="28"/>
          <w:szCs w:val="28"/>
        </w:rPr>
        <w:t>3.3</w:t>
      </w:r>
      <w:r w:rsidR="0080381A" w:rsidRPr="00C2544B">
        <w:rPr>
          <w:rFonts w:cs="Times New Roman"/>
          <w:b/>
          <w:sz w:val="28"/>
          <w:szCs w:val="28"/>
        </w:rPr>
        <w:t>.3 Sequence Diagram:-</w:t>
      </w:r>
    </w:p>
    <w:p w:rsidR="0022680B" w:rsidRDefault="0022680B" w:rsidP="0080381A"/>
    <w:p w:rsidR="0022680B" w:rsidRDefault="0022680B" w:rsidP="0080381A"/>
    <w:p w:rsidR="0022680B" w:rsidRDefault="0022680B" w:rsidP="0080381A"/>
    <w:p w:rsidR="0022680B" w:rsidRDefault="0022680B" w:rsidP="0080381A"/>
    <w:p w:rsidR="0022680B" w:rsidRDefault="0022680B" w:rsidP="0080381A"/>
    <w:p w:rsidR="0022680B" w:rsidRDefault="0022680B" w:rsidP="0080381A"/>
    <w:p w:rsidR="0022680B" w:rsidRDefault="0022680B" w:rsidP="0080381A"/>
    <w:p w:rsidR="0080381A" w:rsidRPr="003E4457" w:rsidRDefault="00F82C5E" w:rsidP="0080381A">
      <w:r>
        <w:rPr>
          <w:noProof/>
          <w:lang w:val="en-IN" w:eastAsia="en-IN"/>
        </w:rPr>
        <w:drawing>
          <wp:inline distT="0" distB="0" distL="0" distR="0">
            <wp:extent cx="6936370" cy="3200400"/>
            <wp:effectExtent l="19050" t="0" r="0" b="0"/>
            <wp:docPr id="23" name="Picture 23" descr="C:\Users\intel\Downloads\Sequenc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ntel\Downloads\Sequence Diagram (1).png"/>
                    <pic:cNvPicPr>
                      <a:picLocks noChangeAspect="1" noChangeArrowheads="1"/>
                    </pic:cNvPicPr>
                  </pic:nvPicPr>
                  <pic:blipFill>
                    <a:blip r:embed="rId25" cstate="print"/>
                    <a:srcRect/>
                    <a:stretch>
                      <a:fillRect/>
                    </a:stretch>
                  </pic:blipFill>
                  <pic:spPr bwMode="auto">
                    <a:xfrm>
                      <a:off x="0" y="0"/>
                      <a:ext cx="6937041" cy="3200710"/>
                    </a:xfrm>
                    <a:prstGeom prst="rect">
                      <a:avLst/>
                    </a:prstGeom>
                    <a:noFill/>
                    <a:ln w="9525">
                      <a:noFill/>
                      <a:miter lim="800000"/>
                      <a:headEnd/>
                      <a:tailEnd/>
                    </a:ln>
                  </pic:spPr>
                </pic:pic>
              </a:graphicData>
            </a:graphic>
          </wp:inline>
        </w:drawing>
      </w:r>
    </w:p>
    <w:p w:rsidR="0080381A" w:rsidRDefault="0080381A" w:rsidP="0080381A">
      <w:pPr>
        <w:tabs>
          <w:tab w:val="left" w:pos="450"/>
        </w:tabs>
        <w:spacing w:line="360" w:lineRule="auto"/>
        <w:rPr>
          <w:rFonts w:cs="Times New Roman"/>
          <w:b/>
        </w:rPr>
      </w:pPr>
    </w:p>
    <w:p w:rsidR="00A07F1F" w:rsidRDefault="00A07F1F" w:rsidP="0080381A">
      <w:pPr>
        <w:tabs>
          <w:tab w:val="left" w:pos="450"/>
        </w:tabs>
        <w:spacing w:line="360" w:lineRule="auto"/>
        <w:rPr>
          <w:rFonts w:cs="Times New Roman"/>
          <w:b/>
        </w:rPr>
      </w:pPr>
    </w:p>
    <w:p w:rsidR="00A07F1F" w:rsidRPr="00536279" w:rsidRDefault="00536279" w:rsidP="00536279">
      <w:pPr>
        <w:tabs>
          <w:tab w:val="left" w:pos="450"/>
        </w:tabs>
        <w:spacing w:line="360" w:lineRule="auto"/>
        <w:jc w:val="center"/>
        <w:rPr>
          <w:rFonts w:cs="Times New Roman"/>
          <w:bCs/>
          <w:sz w:val="28"/>
          <w:szCs w:val="28"/>
        </w:rPr>
      </w:pPr>
      <w:r w:rsidRPr="00536279">
        <w:rPr>
          <w:rFonts w:cs="Times New Roman"/>
          <w:bCs/>
          <w:sz w:val="28"/>
          <w:szCs w:val="28"/>
        </w:rPr>
        <w:t>Figure 5. Sequence diagram</w:t>
      </w:r>
    </w:p>
    <w:p w:rsidR="00A07F1F" w:rsidRDefault="00A07F1F" w:rsidP="0080381A">
      <w:pPr>
        <w:tabs>
          <w:tab w:val="left" w:pos="450"/>
        </w:tabs>
        <w:spacing w:line="360" w:lineRule="auto"/>
        <w:rPr>
          <w:rFonts w:cs="Times New Roman"/>
          <w:b/>
        </w:rPr>
      </w:pPr>
    </w:p>
    <w:p w:rsidR="00A07F1F" w:rsidRDefault="00A07F1F" w:rsidP="0080381A">
      <w:pPr>
        <w:tabs>
          <w:tab w:val="left" w:pos="450"/>
        </w:tabs>
        <w:spacing w:line="360" w:lineRule="auto"/>
        <w:rPr>
          <w:rFonts w:cs="Times New Roman"/>
          <w:b/>
        </w:rPr>
      </w:pPr>
    </w:p>
    <w:p w:rsidR="00F82C5E" w:rsidRDefault="00F82C5E" w:rsidP="0080381A">
      <w:pPr>
        <w:tabs>
          <w:tab w:val="left" w:pos="450"/>
        </w:tabs>
        <w:spacing w:line="360" w:lineRule="auto"/>
        <w:rPr>
          <w:rFonts w:cs="Times New Roman"/>
          <w:b/>
        </w:rPr>
      </w:pPr>
    </w:p>
    <w:p w:rsidR="00F82C5E" w:rsidRDefault="00F82C5E" w:rsidP="0080381A">
      <w:pPr>
        <w:tabs>
          <w:tab w:val="left" w:pos="450"/>
        </w:tabs>
        <w:spacing w:line="360" w:lineRule="auto"/>
        <w:rPr>
          <w:rFonts w:cs="Times New Roman"/>
          <w:b/>
        </w:rPr>
      </w:pPr>
    </w:p>
    <w:p w:rsidR="00F46252" w:rsidRDefault="00F46252" w:rsidP="0080381A">
      <w:pPr>
        <w:tabs>
          <w:tab w:val="left" w:pos="450"/>
        </w:tabs>
        <w:spacing w:line="360" w:lineRule="auto"/>
        <w:rPr>
          <w:rFonts w:cs="Times New Roman"/>
          <w:b/>
          <w:sz w:val="28"/>
          <w:szCs w:val="28"/>
        </w:rPr>
      </w:pPr>
    </w:p>
    <w:p w:rsidR="0022680B" w:rsidRDefault="0022680B" w:rsidP="0080381A">
      <w:pPr>
        <w:tabs>
          <w:tab w:val="left" w:pos="450"/>
        </w:tabs>
        <w:spacing w:line="360" w:lineRule="auto"/>
        <w:rPr>
          <w:rFonts w:cs="Times New Roman"/>
          <w:b/>
          <w:sz w:val="28"/>
          <w:szCs w:val="28"/>
        </w:rPr>
      </w:pPr>
    </w:p>
    <w:p w:rsidR="0022680B" w:rsidRDefault="0022680B" w:rsidP="0080381A">
      <w:pPr>
        <w:tabs>
          <w:tab w:val="left" w:pos="450"/>
        </w:tabs>
        <w:spacing w:line="360" w:lineRule="auto"/>
        <w:rPr>
          <w:rFonts w:cs="Times New Roman"/>
          <w:b/>
          <w:sz w:val="28"/>
          <w:szCs w:val="28"/>
        </w:rPr>
      </w:pPr>
    </w:p>
    <w:p w:rsidR="0022680B" w:rsidRDefault="0022680B" w:rsidP="0080381A">
      <w:pPr>
        <w:tabs>
          <w:tab w:val="left" w:pos="450"/>
        </w:tabs>
        <w:spacing w:line="360" w:lineRule="auto"/>
        <w:rPr>
          <w:rFonts w:cs="Times New Roman"/>
          <w:b/>
          <w:sz w:val="28"/>
          <w:szCs w:val="28"/>
        </w:rPr>
      </w:pPr>
    </w:p>
    <w:p w:rsidR="0022680B" w:rsidRDefault="0022680B" w:rsidP="0080381A">
      <w:pPr>
        <w:tabs>
          <w:tab w:val="left" w:pos="450"/>
        </w:tabs>
        <w:spacing w:line="360" w:lineRule="auto"/>
        <w:rPr>
          <w:rFonts w:cs="Times New Roman"/>
          <w:b/>
          <w:sz w:val="28"/>
          <w:szCs w:val="28"/>
        </w:rPr>
      </w:pPr>
    </w:p>
    <w:p w:rsidR="0022680B" w:rsidRDefault="0022680B" w:rsidP="0080381A">
      <w:pPr>
        <w:tabs>
          <w:tab w:val="left" w:pos="450"/>
        </w:tabs>
        <w:spacing w:line="360" w:lineRule="auto"/>
        <w:rPr>
          <w:rFonts w:cs="Times New Roman"/>
          <w:b/>
          <w:sz w:val="28"/>
          <w:szCs w:val="28"/>
        </w:rPr>
      </w:pPr>
    </w:p>
    <w:p w:rsidR="0022680B" w:rsidRDefault="0022680B" w:rsidP="0080381A">
      <w:pPr>
        <w:tabs>
          <w:tab w:val="left" w:pos="450"/>
        </w:tabs>
        <w:spacing w:line="360" w:lineRule="auto"/>
        <w:rPr>
          <w:rFonts w:cs="Times New Roman"/>
          <w:b/>
          <w:sz w:val="28"/>
          <w:szCs w:val="28"/>
        </w:rPr>
      </w:pPr>
    </w:p>
    <w:p w:rsidR="0022680B" w:rsidRDefault="0022680B" w:rsidP="0080381A">
      <w:pPr>
        <w:tabs>
          <w:tab w:val="left" w:pos="450"/>
        </w:tabs>
        <w:spacing w:line="360" w:lineRule="auto"/>
        <w:rPr>
          <w:rFonts w:cs="Times New Roman"/>
          <w:b/>
          <w:sz w:val="28"/>
          <w:szCs w:val="28"/>
        </w:rPr>
      </w:pPr>
    </w:p>
    <w:p w:rsidR="00FA4554" w:rsidRDefault="00FA4554" w:rsidP="0080381A">
      <w:pPr>
        <w:tabs>
          <w:tab w:val="left" w:pos="450"/>
        </w:tabs>
        <w:spacing w:line="360" w:lineRule="auto"/>
        <w:rPr>
          <w:rFonts w:cs="Times New Roman"/>
          <w:b/>
          <w:sz w:val="28"/>
          <w:szCs w:val="28"/>
        </w:rPr>
      </w:pPr>
    </w:p>
    <w:p w:rsidR="00FA4554" w:rsidRDefault="00FA4554" w:rsidP="0080381A">
      <w:pPr>
        <w:tabs>
          <w:tab w:val="left" w:pos="450"/>
        </w:tabs>
        <w:spacing w:line="360" w:lineRule="auto"/>
        <w:rPr>
          <w:rFonts w:cs="Times New Roman"/>
          <w:b/>
          <w:sz w:val="28"/>
          <w:szCs w:val="28"/>
        </w:rPr>
      </w:pPr>
    </w:p>
    <w:p w:rsidR="0080381A" w:rsidRPr="00C2544B" w:rsidRDefault="004B4DC0" w:rsidP="0080381A">
      <w:pPr>
        <w:tabs>
          <w:tab w:val="left" w:pos="450"/>
        </w:tabs>
        <w:spacing w:line="360" w:lineRule="auto"/>
        <w:rPr>
          <w:rFonts w:cs="Times New Roman"/>
          <w:b/>
          <w:sz w:val="28"/>
          <w:szCs w:val="28"/>
        </w:rPr>
      </w:pPr>
      <w:r>
        <w:rPr>
          <w:rFonts w:cs="Times New Roman"/>
          <w:b/>
          <w:sz w:val="28"/>
          <w:szCs w:val="28"/>
        </w:rPr>
        <w:t>3.3</w:t>
      </w:r>
      <w:r w:rsidR="0080381A" w:rsidRPr="00C2544B">
        <w:rPr>
          <w:rFonts w:cs="Times New Roman"/>
          <w:b/>
          <w:sz w:val="28"/>
          <w:szCs w:val="28"/>
        </w:rPr>
        <w:t>.4 ER Di</w:t>
      </w:r>
      <w:r w:rsidR="00C2544B">
        <w:rPr>
          <w:rFonts w:cs="Times New Roman"/>
          <w:b/>
          <w:sz w:val="28"/>
          <w:szCs w:val="28"/>
        </w:rPr>
        <w:t>agr</w:t>
      </w:r>
      <w:r w:rsidR="0080381A" w:rsidRPr="00C2544B">
        <w:rPr>
          <w:rFonts w:cs="Times New Roman"/>
          <w:b/>
          <w:sz w:val="28"/>
          <w:szCs w:val="28"/>
        </w:rPr>
        <w:t>am:-</w:t>
      </w:r>
    </w:p>
    <w:p w:rsidR="0080381A" w:rsidRDefault="0080381A" w:rsidP="0080381A">
      <w:pPr>
        <w:tabs>
          <w:tab w:val="left" w:pos="450"/>
        </w:tabs>
        <w:spacing w:line="360" w:lineRule="auto"/>
        <w:rPr>
          <w:rFonts w:cs="Times New Roman"/>
          <w:b/>
        </w:rPr>
      </w:pPr>
    </w:p>
    <w:p w:rsidR="0080381A" w:rsidRDefault="00F82C5E" w:rsidP="00536279">
      <w:pPr>
        <w:tabs>
          <w:tab w:val="left" w:pos="450"/>
        </w:tabs>
        <w:spacing w:line="360" w:lineRule="auto"/>
        <w:rPr>
          <w:rFonts w:cs="Times New Roman"/>
          <w:b/>
        </w:rPr>
      </w:pPr>
      <w:r>
        <w:rPr>
          <w:rFonts w:cs="Times New Roman"/>
          <w:b/>
          <w:noProof/>
          <w:lang w:val="en-IN" w:eastAsia="en-IN"/>
        </w:rPr>
        <w:drawing>
          <wp:inline distT="0" distB="0" distL="0" distR="0">
            <wp:extent cx="6878955" cy="5443855"/>
            <wp:effectExtent l="19050" t="0" r="0" b="0"/>
            <wp:docPr id="24" name="Picture 24" descr="C:\Users\intel\Downloads\E 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intel\Downloads\E R Diagram.png"/>
                    <pic:cNvPicPr>
                      <a:picLocks noChangeAspect="1" noChangeArrowheads="1"/>
                    </pic:cNvPicPr>
                  </pic:nvPicPr>
                  <pic:blipFill>
                    <a:blip r:embed="rId26" cstate="print"/>
                    <a:srcRect/>
                    <a:stretch>
                      <a:fillRect/>
                    </a:stretch>
                  </pic:blipFill>
                  <pic:spPr bwMode="auto">
                    <a:xfrm>
                      <a:off x="0" y="0"/>
                      <a:ext cx="6878955" cy="5443855"/>
                    </a:xfrm>
                    <a:prstGeom prst="rect">
                      <a:avLst/>
                    </a:prstGeom>
                    <a:noFill/>
                    <a:ln w="9525">
                      <a:noFill/>
                      <a:miter lim="800000"/>
                      <a:headEnd/>
                      <a:tailEnd/>
                    </a:ln>
                  </pic:spPr>
                </pic:pic>
              </a:graphicData>
            </a:graphic>
          </wp:inline>
        </w:drawing>
      </w:r>
    </w:p>
    <w:p w:rsidR="00536279" w:rsidRPr="00536279" w:rsidRDefault="00536279" w:rsidP="00536279">
      <w:pPr>
        <w:tabs>
          <w:tab w:val="left" w:pos="450"/>
        </w:tabs>
        <w:spacing w:line="360" w:lineRule="auto"/>
        <w:jc w:val="center"/>
        <w:rPr>
          <w:rFonts w:cs="Times New Roman"/>
          <w:bCs/>
          <w:sz w:val="28"/>
          <w:szCs w:val="28"/>
        </w:rPr>
      </w:pPr>
      <w:r w:rsidRPr="00536279">
        <w:rPr>
          <w:rFonts w:cs="Times New Roman"/>
          <w:bCs/>
          <w:sz w:val="28"/>
          <w:szCs w:val="28"/>
        </w:rPr>
        <w:t xml:space="preserve">Figure </w:t>
      </w:r>
      <w:r w:rsidR="00BE61AE" w:rsidRPr="00536279">
        <w:rPr>
          <w:rFonts w:cs="Times New Roman"/>
          <w:bCs/>
          <w:sz w:val="28"/>
          <w:szCs w:val="28"/>
        </w:rPr>
        <w:t xml:space="preserve">6. </w:t>
      </w:r>
      <w:r w:rsidRPr="00536279">
        <w:rPr>
          <w:rFonts w:cs="Times New Roman"/>
          <w:bCs/>
          <w:sz w:val="28"/>
          <w:szCs w:val="28"/>
        </w:rPr>
        <w:t>ER Diagram</w:t>
      </w:r>
    </w:p>
    <w:p w:rsidR="0080381A" w:rsidRDefault="0080381A" w:rsidP="0080381A">
      <w:pPr>
        <w:spacing w:line="360" w:lineRule="auto"/>
        <w:jc w:val="right"/>
        <w:rPr>
          <w:rFonts w:cs="Times New Roman"/>
          <w:b/>
        </w:rPr>
      </w:pPr>
    </w:p>
    <w:p w:rsidR="0080381A" w:rsidRDefault="0080381A" w:rsidP="0080381A">
      <w:pPr>
        <w:spacing w:line="360" w:lineRule="auto"/>
        <w:jc w:val="right"/>
        <w:rPr>
          <w:rFonts w:cs="Times New Roman"/>
          <w:b/>
        </w:rPr>
      </w:pPr>
    </w:p>
    <w:p w:rsidR="0080381A" w:rsidRDefault="0080381A" w:rsidP="0080381A">
      <w:pPr>
        <w:spacing w:line="360" w:lineRule="auto"/>
        <w:jc w:val="right"/>
        <w:rPr>
          <w:rFonts w:cs="Times New Roman"/>
          <w:b/>
        </w:rPr>
      </w:pPr>
    </w:p>
    <w:p w:rsidR="0080381A" w:rsidRDefault="0080381A" w:rsidP="0080381A">
      <w:pPr>
        <w:spacing w:line="360" w:lineRule="auto"/>
        <w:jc w:val="right"/>
        <w:rPr>
          <w:rFonts w:cs="Times New Roman"/>
          <w:b/>
        </w:rPr>
      </w:pPr>
    </w:p>
    <w:p w:rsidR="0080381A" w:rsidRDefault="0080381A" w:rsidP="0080381A">
      <w:pPr>
        <w:spacing w:line="360" w:lineRule="auto"/>
        <w:jc w:val="right"/>
        <w:rPr>
          <w:rFonts w:cs="Times New Roman"/>
          <w:b/>
        </w:rPr>
      </w:pPr>
    </w:p>
    <w:p w:rsidR="00A07F1F" w:rsidRDefault="00A07F1F" w:rsidP="0080381A">
      <w:pPr>
        <w:spacing w:line="360" w:lineRule="auto"/>
        <w:jc w:val="right"/>
        <w:rPr>
          <w:rFonts w:cs="Times New Roman"/>
          <w:b/>
        </w:rPr>
      </w:pPr>
    </w:p>
    <w:p w:rsidR="00A07F1F" w:rsidRDefault="00A07F1F" w:rsidP="0080381A">
      <w:pPr>
        <w:spacing w:line="360" w:lineRule="auto"/>
        <w:jc w:val="right"/>
        <w:rPr>
          <w:rFonts w:cs="Times New Roman"/>
          <w:b/>
        </w:rPr>
      </w:pPr>
    </w:p>
    <w:p w:rsidR="00A07F1F" w:rsidRDefault="00A07F1F" w:rsidP="0080381A">
      <w:pPr>
        <w:spacing w:line="360" w:lineRule="auto"/>
        <w:jc w:val="right"/>
        <w:rPr>
          <w:rFonts w:cs="Times New Roman"/>
          <w:b/>
        </w:rPr>
      </w:pPr>
    </w:p>
    <w:p w:rsidR="00A07F1F" w:rsidRDefault="00A07F1F" w:rsidP="0080381A">
      <w:pPr>
        <w:spacing w:line="360" w:lineRule="auto"/>
        <w:jc w:val="right"/>
        <w:rPr>
          <w:rFonts w:cs="Times New Roman"/>
          <w:b/>
        </w:rPr>
      </w:pPr>
    </w:p>
    <w:p w:rsidR="00536279" w:rsidRDefault="00536279" w:rsidP="0080381A">
      <w:pPr>
        <w:spacing w:line="360" w:lineRule="auto"/>
        <w:rPr>
          <w:rFonts w:cs="Times New Roman"/>
          <w:b/>
        </w:rPr>
      </w:pPr>
    </w:p>
    <w:p w:rsidR="00536279" w:rsidRDefault="00536279" w:rsidP="0080381A">
      <w:pPr>
        <w:spacing w:line="360" w:lineRule="auto"/>
        <w:rPr>
          <w:rFonts w:cs="Times New Roman"/>
          <w:b/>
        </w:rPr>
      </w:pPr>
    </w:p>
    <w:p w:rsidR="00611845" w:rsidRDefault="00611845" w:rsidP="0080381A">
      <w:pPr>
        <w:spacing w:line="360" w:lineRule="auto"/>
        <w:rPr>
          <w:rFonts w:cs="Times New Roman"/>
          <w:b/>
          <w:sz w:val="28"/>
          <w:szCs w:val="28"/>
          <w:lang w:val="en-IN"/>
        </w:rPr>
      </w:pPr>
    </w:p>
    <w:p w:rsidR="007A34AC" w:rsidRDefault="007A34AC" w:rsidP="0080381A">
      <w:pPr>
        <w:spacing w:line="360" w:lineRule="auto"/>
        <w:rPr>
          <w:rFonts w:cs="Times New Roman"/>
          <w:b/>
        </w:rPr>
      </w:pPr>
      <w:r w:rsidRPr="007A34AC">
        <w:rPr>
          <w:rFonts w:cs="Times New Roman"/>
          <w:b/>
          <w:sz w:val="28"/>
          <w:szCs w:val="28"/>
          <w:lang w:val="en-IN"/>
        </w:rPr>
        <w:t>Working of the device</w:t>
      </w:r>
      <w:r w:rsidRPr="007A34AC">
        <w:rPr>
          <w:rFonts w:cs="Times New Roman"/>
          <w:b/>
        </w:rPr>
        <w:t xml:space="preserve"> </w:t>
      </w:r>
    </w:p>
    <w:p w:rsidR="007A34AC" w:rsidRDefault="007A34AC" w:rsidP="0080381A">
      <w:pPr>
        <w:spacing w:line="360" w:lineRule="auto"/>
        <w:rPr>
          <w:rFonts w:cs="Times New Roman"/>
          <w:b/>
        </w:rPr>
      </w:pPr>
    </w:p>
    <w:p w:rsidR="007A34AC" w:rsidRDefault="007A34AC" w:rsidP="007A34AC">
      <w:pPr>
        <w:spacing w:line="360" w:lineRule="auto"/>
        <w:jc w:val="center"/>
        <w:rPr>
          <w:rFonts w:cs="Times New Roman"/>
          <w:b/>
        </w:rPr>
      </w:pPr>
    </w:p>
    <w:p w:rsidR="003F0C45" w:rsidRDefault="00E117E4" w:rsidP="003F0C45">
      <w:pPr>
        <w:spacing w:line="360" w:lineRule="auto"/>
        <w:ind w:left="345"/>
        <w:rPr>
          <w:b/>
        </w:rPr>
      </w:pPr>
      <w:r w:rsidRPr="006D0F57">
        <w:rPr>
          <w:rFonts w:cs="Times New Roman"/>
          <w:b/>
          <w:noProof/>
          <w:lang w:eastAsia="en-US" w:bidi="ar-SA"/>
        </w:rPr>
        <w:pict>
          <v:shapetype id="_x0000_t32" coordsize="21600,21600" o:spt="32" o:oned="t" path="m,l21600,21600e" filled="f">
            <v:path arrowok="t" fillok="f" o:connecttype="none"/>
            <o:lock v:ext="edit" shapetype="t"/>
          </v:shapetype>
          <v:shape id="_x0000_s1040" type="#_x0000_t32" style="position:absolute;left:0;text-align:left;margin-left:155.25pt;margin-top:74.55pt;width:108.75pt;height:214.4pt;z-index:251784192" o:connectortype="straight">
            <v:stroke endarrow="block"/>
          </v:shape>
        </w:pict>
      </w:r>
      <w:r w:rsidRPr="006D0F57">
        <w:rPr>
          <w:rFonts w:cs="Times New Roman"/>
          <w:b/>
          <w:noProof/>
          <w:lang w:eastAsia="en-US" w:bidi="ar-SA"/>
        </w:rPr>
        <w:pict>
          <v:shape id="_x0000_s1036" type="#_x0000_t32" style="position:absolute;left:0;text-align:left;margin-left:98.25pt;margin-top:91.8pt;width:0;height:455.1pt;flip:y;z-index:251783168" o:connectortype="straight">
            <v:stroke endarrow="block"/>
          </v:shape>
        </w:pict>
      </w:r>
      <w:r w:rsidR="006D0F57" w:rsidRPr="006D0F57">
        <w:rPr>
          <w:rFonts w:cs="Times New Roman"/>
          <w:b/>
          <w:noProof/>
          <w:lang w:eastAsia="en-US" w:bidi="ar-SA"/>
        </w:rPr>
        <w:pict>
          <v:shape id="_x0000_s1046" type="#_x0000_t32" style="position:absolute;left:0;text-align:left;margin-left:459.8pt;margin-top:130.65pt;width:0;height:347.25pt;z-index:251788288" o:connectortype="straight">
            <v:stroke endarrow="block"/>
          </v:shape>
        </w:pict>
      </w:r>
      <w:r w:rsidR="006D0F57" w:rsidRPr="006D0F57">
        <w:rPr>
          <w:rFonts w:cs="Times New Roman"/>
          <w:b/>
          <w:noProof/>
          <w:lang w:eastAsia="en-US" w:bidi="ar-SA"/>
        </w:rPr>
        <w:pict>
          <v:shape id="_x0000_s1042" type="#_x0000_t32" style="position:absolute;left:0;text-align:left;margin-left:293.25pt;margin-top:130.65pt;width:36pt;height:158.25pt;flip:y;z-index:251785216" o:connectortype="straight">
            <v:stroke endarrow="block"/>
          </v:shape>
        </w:pict>
      </w:r>
      <w:r w:rsidR="003F0C45" w:rsidRPr="003F0C45">
        <w:rPr>
          <w:noProof/>
          <w:lang w:eastAsia="en-US" w:bidi="ar-SA"/>
        </w:rPr>
        <w:t xml:space="preserve"> </w:t>
      </w:r>
      <w:r w:rsidR="003E4CC8">
        <w:rPr>
          <w:rFonts w:cs="Times New Roman"/>
          <w:b/>
        </w:rPr>
        <w:t xml:space="preserve">       </w:t>
      </w:r>
      <w:r w:rsidR="00260DE3">
        <w:rPr>
          <w:rFonts w:cs="Times New Roman"/>
          <w:b/>
        </w:rPr>
        <w:t xml:space="preserve"> </w:t>
      </w:r>
      <w:r w:rsidR="003E4CC8" w:rsidRPr="003E4CC8">
        <w:rPr>
          <w:rFonts w:cs="Times New Roman"/>
          <w:b/>
          <w:noProof/>
          <w:lang w:val="en-IN" w:eastAsia="en-IN"/>
        </w:rPr>
        <w:drawing>
          <wp:inline distT="0" distB="0" distL="0" distR="0">
            <wp:extent cx="1609725" cy="1609725"/>
            <wp:effectExtent l="19050" t="0" r="9525" b="0"/>
            <wp:docPr id="45" name="Picture 13" descr="INVENTO 1Pcs 3pin SW-18015P Shock Sensor Vibration Switch Sensor Module  KY-002: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VENTO 1Pcs 3pin SW-18015P Shock Sensor Vibration Switch Sensor Module  KY-002: Amazon.in: Industrial &amp; Scientific"/>
                    <pic:cNvPicPr>
                      <a:picLocks noChangeAspect="1" noChangeArrowheads="1"/>
                    </pic:cNvPicPr>
                  </pic:nvPicPr>
                  <pic:blipFill>
                    <a:blip r:embed="rId27" cstate="print"/>
                    <a:srcRect/>
                    <a:stretch>
                      <a:fillRect/>
                    </a:stretch>
                  </pic:blipFill>
                  <pic:spPr bwMode="auto">
                    <a:xfrm>
                      <a:off x="0" y="0"/>
                      <a:ext cx="1613482" cy="1613482"/>
                    </a:xfrm>
                    <a:prstGeom prst="rect">
                      <a:avLst/>
                    </a:prstGeom>
                    <a:noFill/>
                    <a:ln w="9525">
                      <a:noFill/>
                      <a:miter lim="800000"/>
                      <a:headEnd/>
                      <a:tailEnd/>
                    </a:ln>
                  </pic:spPr>
                </pic:pic>
              </a:graphicData>
            </a:graphic>
          </wp:inline>
        </w:drawing>
      </w:r>
      <w:r w:rsidR="00260DE3">
        <w:rPr>
          <w:rFonts w:cs="Times New Roman"/>
          <w:b/>
        </w:rPr>
        <w:t xml:space="preserve">       </w:t>
      </w:r>
      <w:r w:rsidR="00260DE3">
        <w:rPr>
          <w:rFonts w:cs="Times New Roman"/>
        </w:rPr>
        <w:t xml:space="preserve">                         </w:t>
      </w:r>
      <w:r w:rsidR="003E4CC8">
        <w:rPr>
          <w:rFonts w:cs="Times New Roman"/>
        </w:rPr>
        <w:t xml:space="preserve">         </w:t>
      </w:r>
      <w:r w:rsidR="003F0C45">
        <w:rPr>
          <w:rFonts w:cs="Times New Roman"/>
        </w:rPr>
        <w:t xml:space="preserve">      </w:t>
      </w:r>
      <w:r w:rsidR="003E4CC8" w:rsidRPr="003E4CC8">
        <w:rPr>
          <w:rFonts w:cs="Times New Roman"/>
          <w:noProof/>
          <w:lang w:val="en-IN" w:eastAsia="en-IN"/>
        </w:rPr>
        <w:drawing>
          <wp:inline distT="0" distB="0" distL="0" distR="0">
            <wp:extent cx="2494492" cy="981075"/>
            <wp:effectExtent l="19050" t="0" r="1058" b="0"/>
            <wp:docPr id="47" name="Picture 7" descr="C:\Users\HP\Desktop\SSIP PPT\TWILIO.jpg"/>
            <wp:cNvGraphicFramePr/>
            <a:graphic xmlns:a="http://schemas.openxmlformats.org/drawingml/2006/main">
              <a:graphicData uri="http://schemas.openxmlformats.org/drawingml/2006/picture">
                <pic:pic xmlns:pic="http://schemas.openxmlformats.org/drawingml/2006/picture">
                  <pic:nvPicPr>
                    <pic:cNvPr id="2062" name="Picture 14" descr="C:\Users\HP\Desktop\SSIP PPT\TWILIO.jpg"/>
                    <pic:cNvPicPr>
                      <a:picLocks noChangeAspect="1" noChangeArrowheads="1"/>
                    </pic:cNvPicPr>
                  </pic:nvPicPr>
                  <pic:blipFill>
                    <a:blip r:embed="rId28"/>
                    <a:srcRect/>
                    <a:stretch>
                      <a:fillRect/>
                    </a:stretch>
                  </pic:blipFill>
                  <pic:spPr bwMode="auto">
                    <a:xfrm>
                      <a:off x="0" y="0"/>
                      <a:ext cx="2494492" cy="981075"/>
                    </a:xfrm>
                    <a:prstGeom prst="rect">
                      <a:avLst/>
                    </a:prstGeom>
                    <a:noFill/>
                  </pic:spPr>
                </pic:pic>
              </a:graphicData>
            </a:graphic>
          </wp:inline>
        </w:drawing>
      </w:r>
    </w:p>
    <w:p w:rsidR="003E4CC8" w:rsidRDefault="00BE61AE" w:rsidP="003F0C45">
      <w:pPr>
        <w:tabs>
          <w:tab w:val="left" w:pos="6915"/>
        </w:tabs>
        <w:spacing w:line="360" w:lineRule="auto"/>
        <w:ind w:left="345"/>
        <w:rPr>
          <w:b/>
        </w:rPr>
      </w:pPr>
      <w:r>
        <w:rPr>
          <w:b/>
        </w:rPr>
        <w:t xml:space="preserve">(3). </w:t>
      </w:r>
      <w:r w:rsidR="003E4CC8">
        <w:rPr>
          <w:b/>
        </w:rPr>
        <w:t xml:space="preserve">Shock Sensor use </w:t>
      </w:r>
    </w:p>
    <w:p w:rsidR="003F0C45" w:rsidRPr="003F0C45" w:rsidRDefault="003E4CC8" w:rsidP="003F0C45">
      <w:pPr>
        <w:tabs>
          <w:tab w:val="left" w:pos="6915"/>
        </w:tabs>
        <w:spacing w:line="360" w:lineRule="auto"/>
        <w:ind w:left="345"/>
        <w:rPr>
          <w:b/>
        </w:rPr>
      </w:pPr>
      <w:r>
        <w:rPr>
          <w:b/>
        </w:rPr>
        <w:t xml:space="preserve">Detect accident. </w:t>
      </w:r>
      <w:r w:rsidR="003F0C45">
        <w:rPr>
          <w:b/>
        </w:rPr>
        <w:tab/>
      </w:r>
      <w:r w:rsidR="00BE61AE">
        <w:rPr>
          <w:b/>
        </w:rPr>
        <w:t xml:space="preserve">(4). </w:t>
      </w:r>
      <w:r w:rsidR="003F0C45" w:rsidRPr="003F0C45">
        <w:rPr>
          <w:b/>
        </w:rPr>
        <w:t>Twilo API use</w:t>
      </w:r>
    </w:p>
    <w:p w:rsidR="003F0C45" w:rsidRDefault="003F0C45" w:rsidP="003E4CC8">
      <w:pPr>
        <w:tabs>
          <w:tab w:val="left" w:pos="6915"/>
        </w:tabs>
        <w:spacing w:line="360" w:lineRule="auto"/>
        <w:rPr>
          <w:b/>
        </w:rPr>
      </w:pPr>
      <w:r>
        <w:rPr>
          <w:b/>
        </w:rPr>
        <w:tab/>
        <w:t>Call Ambulance and</w:t>
      </w:r>
    </w:p>
    <w:p w:rsidR="003F0C45" w:rsidRPr="003F0C45" w:rsidRDefault="003F0C45" w:rsidP="003F0C45">
      <w:pPr>
        <w:tabs>
          <w:tab w:val="left" w:pos="6915"/>
        </w:tabs>
        <w:spacing w:line="360" w:lineRule="auto"/>
        <w:ind w:left="345"/>
        <w:rPr>
          <w:b/>
        </w:rPr>
      </w:pPr>
      <w:r>
        <w:rPr>
          <w:b/>
        </w:rPr>
        <w:tab/>
        <w:t>Share Live Location</w:t>
      </w:r>
    </w:p>
    <w:p w:rsidR="007A34AC" w:rsidRDefault="007A34AC" w:rsidP="0080381A">
      <w:pPr>
        <w:spacing w:line="360" w:lineRule="auto"/>
        <w:rPr>
          <w:rFonts w:cs="Times New Roman"/>
          <w:b/>
        </w:rPr>
      </w:pPr>
    </w:p>
    <w:p w:rsidR="007A34AC" w:rsidRPr="007A34AC" w:rsidRDefault="007A34AC" w:rsidP="0080381A">
      <w:pPr>
        <w:spacing w:line="360" w:lineRule="auto"/>
        <w:rPr>
          <w:rFonts w:cs="Times New Roman"/>
        </w:rPr>
      </w:pPr>
    </w:p>
    <w:p w:rsidR="007A34AC" w:rsidRDefault="007A34AC" w:rsidP="007A34AC">
      <w:pPr>
        <w:spacing w:line="360" w:lineRule="auto"/>
        <w:jc w:val="center"/>
        <w:rPr>
          <w:rFonts w:cs="Times New Roman"/>
          <w:b/>
        </w:rPr>
      </w:pPr>
    </w:p>
    <w:p w:rsidR="007A34AC" w:rsidRDefault="006D0F57" w:rsidP="00260DE3">
      <w:pPr>
        <w:spacing w:line="360" w:lineRule="auto"/>
        <w:jc w:val="center"/>
        <w:rPr>
          <w:rFonts w:cs="Times New Roman"/>
          <w:b/>
        </w:rPr>
      </w:pPr>
      <w:r w:rsidRPr="006D0F57">
        <w:rPr>
          <w:rFonts w:cs="Times New Roman"/>
          <w:b/>
          <w:noProof/>
          <w:lang w:eastAsia="zh-TW"/>
        </w:rPr>
        <w:pict>
          <v:shapetype id="_x0000_t202" coordsize="21600,21600" o:spt="202" path="m,l,21600r21600,l21600,xe">
            <v:stroke joinstyle="miter"/>
            <v:path gradientshapeok="t" o:connecttype="rect"/>
          </v:shapetype>
          <v:shape id="_x0000_s1044" type="#_x0000_t202" style="position:absolute;left:0;text-align:left;margin-left:232.65pt;margin-top:87.3pt;width:137.1pt;height:45.15pt;z-index:251787264;mso-width-relative:margin;mso-height-relative:margin" filled="f" stroked="f">
            <v:textbox style="mso-next-textbox:#_x0000_s1044">
              <w:txbxContent>
                <w:p w:rsidR="00BE61AE" w:rsidRDefault="00BE61AE" w:rsidP="003F0C45">
                  <w:pPr>
                    <w:jc w:val="center"/>
                    <w:rPr>
                      <w:b/>
                    </w:rPr>
                  </w:pPr>
                </w:p>
                <w:p w:rsidR="00260DE3" w:rsidRPr="003F0C45" w:rsidRDefault="00BE61AE" w:rsidP="003F0C45">
                  <w:pPr>
                    <w:jc w:val="center"/>
                    <w:rPr>
                      <w:b/>
                    </w:rPr>
                  </w:pPr>
                  <w:r>
                    <w:rPr>
                      <w:b/>
                    </w:rPr>
                    <w:t xml:space="preserve">(2). </w:t>
                  </w:r>
                  <w:r w:rsidR="00260DE3" w:rsidRPr="003F0C45">
                    <w:rPr>
                      <w:b/>
                    </w:rPr>
                    <w:t>Raspberry Pi</w:t>
                  </w:r>
                </w:p>
              </w:txbxContent>
            </v:textbox>
          </v:shape>
        </w:pict>
      </w:r>
      <w:r w:rsidR="00260DE3" w:rsidRPr="00260DE3">
        <w:rPr>
          <w:rFonts w:cs="Times New Roman"/>
          <w:b/>
          <w:noProof/>
          <w:lang w:val="en-IN" w:eastAsia="en-IN"/>
        </w:rPr>
        <w:drawing>
          <wp:inline distT="0" distB="0" distL="0" distR="0">
            <wp:extent cx="2438400" cy="1225513"/>
            <wp:effectExtent l="19050" t="0" r="0" b="0"/>
            <wp:docPr id="38" name="Picture 3" descr="C:\Users\HP\Desktop\SSIP PPT\RaspBerry.jpg"/>
            <wp:cNvGraphicFramePr/>
            <a:graphic xmlns:a="http://schemas.openxmlformats.org/drawingml/2006/main">
              <a:graphicData uri="http://schemas.openxmlformats.org/drawingml/2006/picture">
                <pic:pic xmlns:pic="http://schemas.openxmlformats.org/drawingml/2006/picture">
                  <pic:nvPicPr>
                    <pic:cNvPr id="2060" name="Picture 12" descr="C:\Users\HP\Desktop\SSIP PPT\RaspBerry.jpg"/>
                    <pic:cNvPicPr>
                      <a:picLocks noChangeAspect="1" noChangeArrowheads="1"/>
                    </pic:cNvPicPr>
                  </pic:nvPicPr>
                  <pic:blipFill>
                    <a:blip r:embed="rId29"/>
                    <a:srcRect/>
                    <a:stretch>
                      <a:fillRect/>
                    </a:stretch>
                  </pic:blipFill>
                  <pic:spPr bwMode="auto">
                    <a:xfrm>
                      <a:off x="0" y="0"/>
                      <a:ext cx="2438400" cy="1225513"/>
                    </a:xfrm>
                    <a:prstGeom prst="rect">
                      <a:avLst/>
                    </a:prstGeom>
                    <a:noFill/>
                  </pic:spPr>
                </pic:pic>
              </a:graphicData>
            </a:graphic>
          </wp:inline>
        </w:drawing>
      </w:r>
    </w:p>
    <w:p w:rsidR="007A34AC" w:rsidRDefault="007A34AC" w:rsidP="0080381A">
      <w:pPr>
        <w:spacing w:line="360" w:lineRule="auto"/>
        <w:rPr>
          <w:rFonts w:cs="Times New Roman"/>
          <w:b/>
        </w:rPr>
      </w:pPr>
    </w:p>
    <w:p w:rsidR="007A34AC" w:rsidRDefault="007A34AC" w:rsidP="007A34AC">
      <w:pPr>
        <w:spacing w:line="360" w:lineRule="auto"/>
        <w:rPr>
          <w:rFonts w:cs="Times New Roman"/>
          <w:b/>
        </w:rPr>
      </w:pPr>
      <w:r>
        <w:rPr>
          <w:rFonts w:cs="Times New Roman"/>
          <w:b/>
        </w:rPr>
        <w:t xml:space="preserve">                 </w:t>
      </w:r>
      <w:r>
        <w:rPr>
          <w:rFonts w:cs="Times New Roman"/>
        </w:rPr>
        <w:t xml:space="preserve">          </w:t>
      </w:r>
      <w:r>
        <w:rPr>
          <w:rFonts w:cs="Times New Roman"/>
          <w:b/>
        </w:rPr>
        <w:t xml:space="preserve">                                                                                                 </w:t>
      </w:r>
    </w:p>
    <w:p w:rsidR="007A34AC" w:rsidRDefault="007A34AC" w:rsidP="0080381A">
      <w:pPr>
        <w:spacing w:line="360" w:lineRule="auto"/>
        <w:rPr>
          <w:rFonts w:cs="Times New Roman"/>
          <w:b/>
        </w:rPr>
      </w:pPr>
    </w:p>
    <w:p w:rsidR="007A34AC" w:rsidRDefault="007A34AC" w:rsidP="0080381A">
      <w:pPr>
        <w:spacing w:line="360" w:lineRule="auto"/>
        <w:rPr>
          <w:rFonts w:cs="Times New Roman"/>
          <w:b/>
        </w:rPr>
      </w:pPr>
    </w:p>
    <w:p w:rsidR="007A34AC" w:rsidRDefault="007A34AC" w:rsidP="0080381A">
      <w:pPr>
        <w:spacing w:line="360" w:lineRule="auto"/>
        <w:rPr>
          <w:rFonts w:cs="Times New Roman"/>
          <w:b/>
        </w:rPr>
      </w:pPr>
    </w:p>
    <w:p w:rsidR="007A34AC" w:rsidRDefault="003E4CC8" w:rsidP="0080381A">
      <w:pPr>
        <w:spacing w:line="360" w:lineRule="auto"/>
        <w:rPr>
          <w:rFonts w:cs="Times New Roman"/>
          <w:b/>
        </w:rPr>
      </w:pPr>
      <w:r w:rsidRPr="003E4CC8">
        <w:rPr>
          <w:rFonts w:cs="Times New Roman"/>
          <w:b/>
          <w:noProof/>
          <w:lang w:val="en-IN" w:eastAsia="en-IN"/>
        </w:rPr>
        <w:drawing>
          <wp:inline distT="0" distB="0" distL="0" distR="0">
            <wp:extent cx="2352675" cy="1114425"/>
            <wp:effectExtent l="19050" t="0" r="9525" b="0"/>
            <wp:docPr id="49" name="Picture 1" descr="C:\Users\HP\Desktop\SSIP PPT\Car.jpg"/>
            <wp:cNvGraphicFramePr/>
            <a:graphic xmlns:a="http://schemas.openxmlformats.org/drawingml/2006/main">
              <a:graphicData uri="http://schemas.openxmlformats.org/drawingml/2006/picture">
                <pic:pic xmlns:pic="http://schemas.openxmlformats.org/drawingml/2006/picture">
                  <pic:nvPicPr>
                    <pic:cNvPr id="2059" name="Picture 11" descr="C:\Users\HP\Desktop\SSIP PPT\Car.jpg"/>
                    <pic:cNvPicPr>
                      <a:picLocks noChangeAspect="1" noChangeArrowheads="1"/>
                    </pic:cNvPicPr>
                  </pic:nvPicPr>
                  <pic:blipFill>
                    <a:blip r:embed="rId30"/>
                    <a:srcRect/>
                    <a:stretch>
                      <a:fillRect/>
                    </a:stretch>
                  </pic:blipFill>
                  <pic:spPr bwMode="auto">
                    <a:xfrm>
                      <a:off x="0" y="0"/>
                      <a:ext cx="2354873" cy="1115466"/>
                    </a:xfrm>
                    <a:prstGeom prst="rect">
                      <a:avLst/>
                    </a:prstGeom>
                    <a:noFill/>
                  </pic:spPr>
                </pic:pic>
              </a:graphicData>
            </a:graphic>
          </wp:inline>
        </w:drawing>
      </w:r>
      <w:r>
        <w:rPr>
          <w:rFonts w:cs="Times New Roman"/>
          <w:b/>
        </w:rPr>
        <w:t xml:space="preserve">                                                     </w:t>
      </w:r>
      <w:r w:rsidRPr="003E4CC8">
        <w:rPr>
          <w:rFonts w:cs="Times New Roman"/>
          <w:b/>
          <w:noProof/>
          <w:lang w:val="en-IN" w:eastAsia="en-IN"/>
        </w:rPr>
        <w:drawing>
          <wp:inline distT="0" distB="0" distL="0" distR="0">
            <wp:extent cx="2466974" cy="1114425"/>
            <wp:effectExtent l="19050" t="0" r="0" b="0"/>
            <wp:docPr id="50" name="Picture 2" descr="C:\Users\HP\Desktop\SSIP PPT\108.jpg"/>
            <wp:cNvGraphicFramePr/>
            <a:graphic xmlns:a="http://schemas.openxmlformats.org/drawingml/2006/main">
              <a:graphicData uri="http://schemas.openxmlformats.org/drawingml/2006/picture">
                <pic:pic xmlns:pic="http://schemas.openxmlformats.org/drawingml/2006/picture">
                  <pic:nvPicPr>
                    <pic:cNvPr id="2063" name="Picture 15" descr="C:\Users\HP\Desktop\SSIP PPT\108.jpg"/>
                    <pic:cNvPicPr>
                      <a:picLocks noChangeAspect="1" noChangeArrowheads="1"/>
                    </pic:cNvPicPr>
                  </pic:nvPicPr>
                  <pic:blipFill>
                    <a:blip r:embed="rId31"/>
                    <a:srcRect/>
                    <a:stretch>
                      <a:fillRect/>
                    </a:stretch>
                  </pic:blipFill>
                  <pic:spPr bwMode="auto">
                    <a:xfrm>
                      <a:off x="0" y="0"/>
                      <a:ext cx="2466520" cy="1114220"/>
                    </a:xfrm>
                    <a:prstGeom prst="rect">
                      <a:avLst/>
                    </a:prstGeom>
                    <a:noFill/>
                  </pic:spPr>
                </pic:pic>
              </a:graphicData>
            </a:graphic>
          </wp:inline>
        </w:drawing>
      </w:r>
    </w:p>
    <w:p w:rsidR="007A34AC" w:rsidRDefault="00611845" w:rsidP="0080381A">
      <w:pPr>
        <w:spacing w:line="360" w:lineRule="auto"/>
        <w:rPr>
          <w:rFonts w:cs="Times New Roman"/>
          <w:b/>
        </w:rPr>
      </w:pPr>
      <w:r>
        <w:rPr>
          <w:rFonts w:cs="Times New Roman"/>
          <w:b/>
        </w:rPr>
        <w:t xml:space="preserve">(1). </w:t>
      </w:r>
      <w:r w:rsidRPr="00BE61AE">
        <w:rPr>
          <w:rFonts w:cs="Times New Roman"/>
          <w:b/>
        </w:rPr>
        <w:t>Accident</w:t>
      </w:r>
      <w:r w:rsidRPr="00BE61AE">
        <w:rPr>
          <w:b/>
        </w:rPr>
        <w:t xml:space="preserve"> happen between cars</w:t>
      </w:r>
      <w:r>
        <w:rPr>
          <w:b/>
        </w:rPr>
        <w:t xml:space="preserve">  </w:t>
      </w:r>
      <w:r>
        <w:rPr>
          <w:b/>
        </w:rPr>
        <w:tab/>
      </w:r>
      <w:r>
        <w:rPr>
          <w:b/>
        </w:rPr>
        <w:tab/>
      </w:r>
      <w:r>
        <w:rPr>
          <w:b/>
        </w:rPr>
        <w:tab/>
      </w:r>
      <w:r>
        <w:rPr>
          <w:b/>
        </w:rPr>
        <w:tab/>
      </w:r>
      <w:r>
        <w:rPr>
          <w:b/>
        </w:rPr>
        <w:tab/>
        <w:t xml:space="preserve">(5). </w:t>
      </w:r>
      <w:r w:rsidRPr="00BE61AE">
        <w:rPr>
          <w:b/>
        </w:rPr>
        <w:t xml:space="preserve"> Ambulance</w:t>
      </w:r>
    </w:p>
    <w:p w:rsidR="007A34AC" w:rsidRDefault="007A34AC" w:rsidP="0080381A">
      <w:pPr>
        <w:spacing w:line="360" w:lineRule="auto"/>
        <w:rPr>
          <w:rFonts w:cs="Times New Roman"/>
          <w:b/>
        </w:rPr>
      </w:pPr>
    </w:p>
    <w:p w:rsidR="00611845" w:rsidRPr="00611845" w:rsidRDefault="007A34AC" w:rsidP="006F0008">
      <w:pPr>
        <w:spacing w:line="360" w:lineRule="auto"/>
        <w:rPr>
          <w:rFonts w:cs="Times New Roman"/>
          <w:b/>
        </w:rPr>
      </w:pPr>
      <w:r>
        <w:rPr>
          <w:rFonts w:cs="Times New Roman"/>
        </w:rPr>
        <w:t xml:space="preserve">       </w:t>
      </w:r>
      <w:r>
        <w:rPr>
          <w:rFonts w:cs="Times New Roman"/>
          <w:b/>
        </w:rPr>
        <w:t xml:space="preserve">                                                     </w:t>
      </w:r>
    </w:p>
    <w:p w:rsidR="00611845" w:rsidRPr="00611845" w:rsidRDefault="00611845" w:rsidP="00611845">
      <w:pPr>
        <w:pStyle w:val="ListParagraph"/>
        <w:spacing w:line="360" w:lineRule="auto"/>
        <w:rPr>
          <w:rFonts w:cs="Times New Roman"/>
        </w:rPr>
      </w:pPr>
    </w:p>
    <w:p w:rsidR="00611845" w:rsidRPr="00611845" w:rsidRDefault="00611845" w:rsidP="00611845">
      <w:pPr>
        <w:spacing w:line="360" w:lineRule="auto"/>
        <w:rPr>
          <w:rFonts w:cs="Times New Roman"/>
        </w:rPr>
      </w:pPr>
    </w:p>
    <w:p w:rsidR="00930594" w:rsidRPr="006F0008" w:rsidRDefault="00993504" w:rsidP="006F0008">
      <w:pPr>
        <w:pStyle w:val="ListParagraph"/>
        <w:numPr>
          <w:ilvl w:val="0"/>
          <w:numId w:val="22"/>
        </w:numPr>
        <w:spacing w:line="360" w:lineRule="auto"/>
        <w:rPr>
          <w:rFonts w:cs="Times New Roman"/>
        </w:rPr>
      </w:pPr>
      <w:r w:rsidRPr="006F0008">
        <w:rPr>
          <w:rFonts w:cs="Times New Roman"/>
          <w:lang w:val="en-IN"/>
        </w:rPr>
        <w:t>Sensor will detect the accident and will send the command to the device.</w:t>
      </w:r>
    </w:p>
    <w:p w:rsidR="006F0008" w:rsidRPr="006F0008" w:rsidRDefault="00993504" w:rsidP="006F0008">
      <w:pPr>
        <w:pStyle w:val="ListParagraph"/>
        <w:numPr>
          <w:ilvl w:val="0"/>
          <w:numId w:val="22"/>
        </w:numPr>
        <w:spacing w:line="360" w:lineRule="auto"/>
        <w:rPr>
          <w:rFonts w:cs="Times New Roman"/>
        </w:rPr>
      </w:pPr>
      <w:r w:rsidRPr="006F0008">
        <w:rPr>
          <w:rFonts w:cs="Times New Roman"/>
          <w:lang w:val="en-IN"/>
        </w:rPr>
        <w:t>After getting command from the sensor device will ask the driver a particular question that ”</w:t>
      </w:r>
    </w:p>
    <w:p w:rsidR="00930594" w:rsidRPr="006F0008" w:rsidRDefault="006F0008" w:rsidP="006F0008">
      <w:pPr>
        <w:pStyle w:val="ListParagraph"/>
        <w:spacing w:line="360" w:lineRule="auto"/>
        <w:rPr>
          <w:rFonts w:cs="Times New Roman"/>
        </w:rPr>
      </w:pPr>
      <w:r w:rsidRPr="006F0008">
        <w:rPr>
          <w:rFonts w:cs="Times New Roman"/>
          <w:lang w:val="en-IN"/>
        </w:rPr>
        <w:t>ARE YOU</w:t>
      </w:r>
      <w:r w:rsidR="00993504" w:rsidRPr="006F0008">
        <w:rPr>
          <w:rFonts w:cs="Times New Roman"/>
          <w:lang w:val="en-IN"/>
        </w:rPr>
        <w:t xml:space="preserve"> </w:t>
      </w:r>
      <w:r w:rsidRPr="006F0008">
        <w:rPr>
          <w:rFonts w:cs="Times New Roman"/>
          <w:lang w:val="en-IN"/>
        </w:rPr>
        <w:t>OKAY?”</w:t>
      </w:r>
    </w:p>
    <w:p w:rsidR="006F0008" w:rsidRPr="006F0008" w:rsidRDefault="00993504" w:rsidP="006F0008">
      <w:pPr>
        <w:pStyle w:val="ListParagraph"/>
        <w:numPr>
          <w:ilvl w:val="0"/>
          <w:numId w:val="22"/>
        </w:numPr>
        <w:spacing w:line="360" w:lineRule="auto"/>
        <w:rPr>
          <w:rFonts w:cs="Times New Roman"/>
        </w:rPr>
      </w:pPr>
      <w:r w:rsidRPr="006F0008">
        <w:rPr>
          <w:rFonts w:cs="Times New Roman"/>
          <w:lang w:val="en-IN"/>
        </w:rPr>
        <w:t xml:space="preserve">After asking 3 times if there is no response from the </w:t>
      </w:r>
      <w:r w:rsidR="006F0008" w:rsidRPr="006F0008">
        <w:rPr>
          <w:rFonts w:cs="Times New Roman"/>
          <w:lang w:val="en-IN"/>
        </w:rPr>
        <w:t>driver,</w:t>
      </w:r>
      <w:r w:rsidRPr="006F0008">
        <w:rPr>
          <w:rFonts w:cs="Times New Roman"/>
          <w:lang w:val="en-IN"/>
        </w:rPr>
        <w:t xml:space="preserve"> the following program will contact the </w:t>
      </w:r>
    </w:p>
    <w:p w:rsidR="00930594" w:rsidRPr="006F0008" w:rsidRDefault="00993504" w:rsidP="006F0008">
      <w:pPr>
        <w:pStyle w:val="ListParagraph"/>
        <w:spacing w:line="360" w:lineRule="auto"/>
        <w:rPr>
          <w:rFonts w:cs="Times New Roman"/>
        </w:rPr>
      </w:pPr>
      <w:r w:rsidRPr="006F0008">
        <w:rPr>
          <w:rFonts w:cs="Times New Roman"/>
          <w:lang w:val="en-IN"/>
        </w:rPr>
        <w:t>twilio api and will share the GPS data.</w:t>
      </w:r>
    </w:p>
    <w:p w:rsidR="006F0008" w:rsidRPr="006F0008" w:rsidRDefault="00993504" w:rsidP="006F0008">
      <w:pPr>
        <w:pStyle w:val="ListParagraph"/>
        <w:numPr>
          <w:ilvl w:val="0"/>
          <w:numId w:val="22"/>
        </w:numPr>
        <w:spacing w:line="360" w:lineRule="auto"/>
        <w:rPr>
          <w:rFonts w:cs="Times New Roman"/>
        </w:rPr>
      </w:pPr>
      <w:r w:rsidRPr="006F0008">
        <w:rPr>
          <w:rFonts w:cs="Times New Roman"/>
          <w:lang w:val="en-IN"/>
        </w:rPr>
        <w:t>After getting the data twilio api will call the ambulance in nearest area to share the live location</w:t>
      </w:r>
    </w:p>
    <w:p w:rsidR="00930594" w:rsidRPr="006F0008" w:rsidRDefault="00993504" w:rsidP="006F0008">
      <w:pPr>
        <w:pStyle w:val="ListParagraph"/>
        <w:spacing w:line="360" w:lineRule="auto"/>
        <w:rPr>
          <w:rFonts w:cs="Times New Roman"/>
        </w:rPr>
      </w:pPr>
      <w:r w:rsidRPr="006F0008">
        <w:rPr>
          <w:rFonts w:cs="Times New Roman"/>
          <w:lang w:val="en-IN"/>
        </w:rPr>
        <w:t xml:space="preserve"> through system generated voice call.</w:t>
      </w:r>
    </w:p>
    <w:p w:rsidR="00930594" w:rsidRPr="006F0008" w:rsidRDefault="00993504" w:rsidP="006F0008">
      <w:pPr>
        <w:pStyle w:val="ListParagraph"/>
        <w:numPr>
          <w:ilvl w:val="0"/>
          <w:numId w:val="22"/>
        </w:numPr>
        <w:spacing w:line="360" w:lineRule="auto"/>
        <w:rPr>
          <w:rFonts w:cs="Times New Roman"/>
        </w:rPr>
      </w:pPr>
      <w:r w:rsidRPr="006F0008">
        <w:rPr>
          <w:rFonts w:cs="Times New Roman"/>
          <w:lang w:val="en-IN"/>
        </w:rPr>
        <w:t xml:space="preserve">It will also send the message to registered mobile number and will send the location co-ordinates. </w:t>
      </w:r>
    </w:p>
    <w:p w:rsidR="00BE61AE" w:rsidRPr="006F0008" w:rsidRDefault="00BE61AE" w:rsidP="006F0008">
      <w:pPr>
        <w:pStyle w:val="ListParagraph"/>
        <w:spacing w:line="360" w:lineRule="auto"/>
        <w:rPr>
          <w:rFonts w:cs="Times New Roman"/>
          <w:b/>
        </w:rPr>
      </w:pPr>
    </w:p>
    <w:p w:rsidR="00BE61AE" w:rsidRDefault="00BE61AE" w:rsidP="0080381A">
      <w:pPr>
        <w:spacing w:line="360" w:lineRule="auto"/>
        <w:rPr>
          <w:rFonts w:cs="Times New Roman"/>
          <w:b/>
        </w:rPr>
      </w:pPr>
    </w:p>
    <w:p w:rsidR="00BE61AE" w:rsidRDefault="00BE61AE" w:rsidP="0080381A">
      <w:pPr>
        <w:spacing w:line="360" w:lineRule="auto"/>
        <w:rPr>
          <w:rFonts w:cs="Times New Roman"/>
          <w:b/>
        </w:rPr>
      </w:pPr>
    </w:p>
    <w:p w:rsidR="00BE61AE" w:rsidRDefault="00BE61AE" w:rsidP="0080381A">
      <w:pPr>
        <w:spacing w:line="360" w:lineRule="auto"/>
        <w:rPr>
          <w:rFonts w:cs="Times New Roman"/>
          <w:b/>
        </w:rPr>
      </w:pPr>
    </w:p>
    <w:p w:rsidR="00BE61AE" w:rsidRDefault="00BE61AE" w:rsidP="0080381A">
      <w:pPr>
        <w:spacing w:line="360" w:lineRule="auto"/>
        <w:rPr>
          <w:rFonts w:cs="Times New Roman"/>
          <w:b/>
        </w:rPr>
      </w:pPr>
    </w:p>
    <w:p w:rsidR="00BE61AE" w:rsidRDefault="00BE61AE" w:rsidP="0080381A">
      <w:pPr>
        <w:spacing w:line="360" w:lineRule="auto"/>
        <w:rPr>
          <w:rFonts w:cs="Times New Roman"/>
          <w:b/>
        </w:rPr>
      </w:pPr>
    </w:p>
    <w:p w:rsidR="00BE61AE" w:rsidRDefault="00BE61AE" w:rsidP="0080381A">
      <w:pPr>
        <w:spacing w:line="360" w:lineRule="auto"/>
        <w:rPr>
          <w:rFonts w:cs="Times New Roman"/>
          <w:b/>
        </w:rPr>
      </w:pPr>
    </w:p>
    <w:p w:rsidR="00BE61AE" w:rsidRDefault="00BE61AE" w:rsidP="0080381A">
      <w:pPr>
        <w:spacing w:line="360" w:lineRule="auto"/>
        <w:rPr>
          <w:rFonts w:cs="Times New Roman"/>
          <w:b/>
        </w:rPr>
      </w:pPr>
    </w:p>
    <w:p w:rsidR="00BE61AE" w:rsidRDefault="00BE61AE" w:rsidP="0080381A">
      <w:pPr>
        <w:spacing w:line="360" w:lineRule="auto"/>
        <w:rPr>
          <w:rFonts w:cs="Times New Roman"/>
          <w:b/>
        </w:rPr>
      </w:pPr>
    </w:p>
    <w:p w:rsidR="00BE61AE" w:rsidRDefault="00BE61AE" w:rsidP="0080381A">
      <w:pPr>
        <w:spacing w:line="360" w:lineRule="auto"/>
        <w:rPr>
          <w:rFonts w:cs="Times New Roman"/>
          <w:b/>
        </w:rPr>
      </w:pPr>
    </w:p>
    <w:p w:rsidR="00BE61AE" w:rsidRDefault="00BE61AE" w:rsidP="0080381A">
      <w:pPr>
        <w:spacing w:line="360" w:lineRule="auto"/>
        <w:rPr>
          <w:rFonts w:cs="Times New Roman"/>
          <w:b/>
        </w:rPr>
      </w:pPr>
    </w:p>
    <w:p w:rsidR="00BE61AE" w:rsidRDefault="00BE61AE" w:rsidP="0080381A">
      <w:pPr>
        <w:spacing w:line="360" w:lineRule="auto"/>
        <w:rPr>
          <w:rFonts w:cs="Times New Roman"/>
          <w:b/>
        </w:rPr>
      </w:pPr>
    </w:p>
    <w:p w:rsidR="00BE61AE" w:rsidRDefault="00BE61AE" w:rsidP="0080381A">
      <w:pPr>
        <w:spacing w:line="360" w:lineRule="auto"/>
        <w:rPr>
          <w:rFonts w:cs="Times New Roman"/>
          <w:b/>
        </w:rPr>
      </w:pPr>
    </w:p>
    <w:p w:rsidR="00BE61AE" w:rsidRDefault="00BE61AE" w:rsidP="0080381A">
      <w:pPr>
        <w:spacing w:line="360" w:lineRule="auto"/>
        <w:rPr>
          <w:rFonts w:cs="Times New Roman"/>
          <w:b/>
        </w:rPr>
      </w:pPr>
    </w:p>
    <w:p w:rsidR="00BE61AE" w:rsidRDefault="00BE61AE" w:rsidP="0080381A">
      <w:pPr>
        <w:spacing w:line="360" w:lineRule="auto"/>
        <w:rPr>
          <w:rFonts w:cs="Times New Roman"/>
          <w:b/>
        </w:rPr>
      </w:pPr>
    </w:p>
    <w:p w:rsidR="00BE61AE" w:rsidRDefault="00BE61AE" w:rsidP="0080381A">
      <w:pPr>
        <w:spacing w:line="360" w:lineRule="auto"/>
        <w:rPr>
          <w:rFonts w:cs="Times New Roman"/>
          <w:b/>
        </w:rPr>
      </w:pPr>
    </w:p>
    <w:p w:rsidR="00BE61AE" w:rsidRDefault="00BE61AE" w:rsidP="0080381A">
      <w:pPr>
        <w:spacing w:line="360" w:lineRule="auto"/>
        <w:rPr>
          <w:rFonts w:cs="Times New Roman"/>
          <w:b/>
        </w:rPr>
      </w:pPr>
    </w:p>
    <w:p w:rsidR="007A34AC" w:rsidRDefault="007A34AC" w:rsidP="0080381A">
      <w:pPr>
        <w:spacing w:line="360" w:lineRule="auto"/>
        <w:rPr>
          <w:rFonts w:cs="Times New Roman"/>
          <w:b/>
        </w:rPr>
      </w:pPr>
    </w:p>
    <w:p w:rsidR="007A34AC" w:rsidRDefault="007A34AC" w:rsidP="0080381A">
      <w:pPr>
        <w:spacing w:line="360" w:lineRule="auto"/>
        <w:rPr>
          <w:rFonts w:cs="Times New Roman"/>
          <w:b/>
        </w:rPr>
      </w:pPr>
    </w:p>
    <w:p w:rsidR="007A34AC" w:rsidRDefault="007A34AC" w:rsidP="0080381A">
      <w:pPr>
        <w:spacing w:line="360" w:lineRule="auto"/>
        <w:rPr>
          <w:rFonts w:cs="Times New Roman"/>
          <w:b/>
        </w:rPr>
      </w:pPr>
    </w:p>
    <w:p w:rsidR="00BE61AE" w:rsidRDefault="00BE61AE" w:rsidP="007A34AC">
      <w:pPr>
        <w:spacing w:line="360" w:lineRule="auto"/>
        <w:rPr>
          <w:rFonts w:cs="Times New Roman"/>
          <w:b/>
          <w:sz w:val="28"/>
          <w:szCs w:val="28"/>
        </w:rPr>
      </w:pPr>
    </w:p>
    <w:p w:rsidR="00BE61AE" w:rsidRDefault="00BE61AE" w:rsidP="007A34AC">
      <w:pPr>
        <w:spacing w:line="360" w:lineRule="auto"/>
        <w:rPr>
          <w:rFonts w:cs="Times New Roman"/>
          <w:b/>
          <w:sz w:val="28"/>
          <w:szCs w:val="28"/>
        </w:rPr>
      </w:pPr>
    </w:p>
    <w:p w:rsidR="00BE61AE" w:rsidRDefault="00BE61AE" w:rsidP="007A34AC">
      <w:pPr>
        <w:spacing w:line="360" w:lineRule="auto"/>
        <w:rPr>
          <w:rFonts w:cs="Times New Roman"/>
          <w:b/>
          <w:sz w:val="28"/>
          <w:szCs w:val="28"/>
        </w:rPr>
      </w:pPr>
    </w:p>
    <w:p w:rsidR="00BE61AE" w:rsidRDefault="00BE61AE" w:rsidP="007A34AC">
      <w:pPr>
        <w:spacing w:line="360" w:lineRule="auto"/>
        <w:rPr>
          <w:rFonts w:cs="Times New Roman"/>
          <w:b/>
          <w:sz w:val="28"/>
          <w:szCs w:val="28"/>
        </w:rPr>
      </w:pPr>
    </w:p>
    <w:p w:rsidR="00BE61AE" w:rsidRDefault="00BE61AE" w:rsidP="007A34AC">
      <w:pPr>
        <w:spacing w:line="360" w:lineRule="auto"/>
        <w:rPr>
          <w:rFonts w:cs="Times New Roman"/>
          <w:b/>
          <w:sz w:val="28"/>
          <w:szCs w:val="28"/>
        </w:rPr>
      </w:pPr>
    </w:p>
    <w:p w:rsidR="00611845" w:rsidRDefault="00611845" w:rsidP="007A34AC">
      <w:pPr>
        <w:spacing w:line="360" w:lineRule="auto"/>
        <w:rPr>
          <w:rFonts w:cs="Times New Roman"/>
          <w:b/>
          <w:sz w:val="28"/>
          <w:szCs w:val="28"/>
        </w:rPr>
      </w:pPr>
    </w:p>
    <w:p w:rsidR="00611845" w:rsidRDefault="00611845" w:rsidP="007A34AC">
      <w:pPr>
        <w:spacing w:line="360" w:lineRule="auto"/>
        <w:rPr>
          <w:rFonts w:cs="Times New Roman"/>
          <w:b/>
          <w:sz w:val="28"/>
          <w:szCs w:val="28"/>
        </w:rPr>
      </w:pPr>
    </w:p>
    <w:p w:rsidR="00BE61AE" w:rsidRDefault="00611845" w:rsidP="00611845">
      <w:pPr>
        <w:spacing w:line="360" w:lineRule="auto"/>
        <w:rPr>
          <w:rFonts w:cs="Times New Roman"/>
          <w:b/>
          <w:sz w:val="28"/>
          <w:szCs w:val="28"/>
        </w:rPr>
      </w:pPr>
      <w:r>
        <w:rPr>
          <w:rFonts w:cs="Times New Roman"/>
          <w:b/>
          <w:sz w:val="28"/>
          <w:szCs w:val="28"/>
        </w:rPr>
        <w:t xml:space="preserve">Operation: 1. Accident happened </w:t>
      </w:r>
    </w:p>
    <w:p w:rsidR="00BE5791" w:rsidRPr="00611845" w:rsidRDefault="00BE5791" w:rsidP="00611845">
      <w:pPr>
        <w:spacing w:line="360" w:lineRule="auto"/>
        <w:rPr>
          <w:rFonts w:cs="Times New Roman"/>
          <w:b/>
          <w:sz w:val="28"/>
          <w:szCs w:val="28"/>
        </w:rPr>
      </w:pPr>
    </w:p>
    <w:p w:rsidR="00BE61AE" w:rsidRPr="00BE5791" w:rsidRDefault="00BE5791" w:rsidP="00BE5791">
      <w:pPr>
        <w:pStyle w:val="ListParagraph"/>
        <w:numPr>
          <w:ilvl w:val="0"/>
          <w:numId w:val="34"/>
        </w:numPr>
        <w:spacing w:line="360" w:lineRule="auto"/>
        <w:rPr>
          <w:rFonts w:cs="Times New Roman"/>
          <w:b/>
          <w:sz w:val="28"/>
          <w:szCs w:val="28"/>
        </w:rPr>
      </w:pPr>
      <w:r w:rsidRPr="00BE5791">
        <w:rPr>
          <w:rFonts w:cs="Times New Roman"/>
          <w:b/>
          <w:sz w:val="28"/>
          <w:szCs w:val="28"/>
        </w:rPr>
        <w:t>Project setup :</w:t>
      </w:r>
    </w:p>
    <w:p w:rsidR="00BE5791" w:rsidRDefault="00BE5791" w:rsidP="00BE5791">
      <w:pPr>
        <w:pStyle w:val="ListParagraph"/>
        <w:spacing w:line="360" w:lineRule="auto"/>
        <w:ind w:left="1440"/>
        <w:rPr>
          <w:rFonts w:cs="Times New Roman"/>
          <w:b/>
          <w:sz w:val="28"/>
          <w:szCs w:val="28"/>
        </w:rPr>
      </w:pPr>
    </w:p>
    <w:p w:rsidR="00BE5791" w:rsidRDefault="00BE5791" w:rsidP="00BE5791">
      <w:pPr>
        <w:pStyle w:val="ListParagraph"/>
        <w:spacing w:line="360" w:lineRule="auto"/>
        <w:ind w:left="1440"/>
        <w:rPr>
          <w:rFonts w:cs="Times New Roman"/>
          <w:b/>
          <w:sz w:val="28"/>
          <w:szCs w:val="28"/>
        </w:rPr>
      </w:pPr>
    </w:p>
    <w:p w:rsidR="00BE5791" w:rsidRPr="00BE5791" w:rsidRDefault="00BE5791" w:rsidP="00CE6E81">
      <w:pPr>
        <w:pStyle w:val="ListParagraph"/>
        <w:spacing w:line="360" w:lineRule="auto"/>
        <w:ind w:left="1440"/>
        <w:rPr>
          <w:rFonts w:cs="Times New Roman"/>
          <w:b/>
          <w:sz w:val="28"/>
          <w:szCs w:val="28"/>
        </w:rPr>
      </w:pPr>
      <w:r>
        <w:rPr>
          <w:noProof/>
          <w:lang w:val="en-IN" w:eastAsia="en-IN"/>
        </w:rPr>
        <w:drawing>
          <wp:inline distT="0" distB="0" distL="0" distR="0">
            <wp:extent cx="5065850" cy="3192180"/>
            <wp:effectExtent l="19050" t="0" r="1450" b="0"/>
            <wp:docPr id="51" name="Picture 6" descr="C:\Users\HP\Desktop\Last Sem Project Report\WhatsApp Image 2021-04-25 at 00.05.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Last Sem Project Report\WhatsApp Image 2021-04-25 at 00.05.40.jpeg"/>
                    <pic:cNvPicPr>
                      <a:picLocks noChangeAspect="1" noChangeArrowheads="1"/>
                    </pic:cNvPicPr>
                  </pic:nvPicPr>
                  <pic:blipFill>
                    <a:blip r:embed="rId32"/>
                    <a:srcRect/>
                    <a:stretch>
                      <a:fillRect/>
                    </a:stretch>
                  </pic:blipFill>
                  <pic:spPr bwMode="auto">
                    <a:xfrm>
                      <a:off x="0" y="0"/>
                      <a:ext cx="5077447" cy="3199488"/>
                    </a:xfrm>
                    <a:prstGeom prst="rect">
                      <a:avLst/>
                    </a:prstGeom>
                    <a:noFill/>
                    <a:ln w="9525">
                      <a:noFill/>
                      <a:miter lim="800000"/>
                      <a:headEnd/>
                      <a:tailEnd/>
                    </a:ln>
                  </pic:spPr>
                </pic:pic>
              </a:graphicData>
            </a:graphic>
          </wp:inline>
        </w:drawing>
      </w:r>
    </w:p>
    <w:p w:rsidR="00BE61AE" w:rsidRDefault="00BE61AE" w:rsidP="00BE5791">
      <w:pPr>
        <w:spacing w:line="360" w:lineRule="auto"/>
        <w:rPr>
          <w:rFonts w:cs="Times New Roman"/>
          <w:b/>
          <w:sz w:val="28"/>
          <w:szCs w:val="28"/>
        </w:rPr>
      </w:pPr>
    </w:p>
    <w:p w:rsidR="00BE5791" w:rsidRDefault="00CE6E81" w:rsidP="00CE6E81">
      <w:pPr>
        <w:pStyle w:val="ListParagraph"/>
        <w:spacing w:line="360" w:lineRule="auto"/>
        <w:rPr>
          <w:rFonts w:cs="Times New Roman"/>
          <w:b/>
          <w:sz w:val="28"/>
          <w:szCs w:val="28"/>
        </w:rPr>
      </w:pPr>
      <w:r>
        <w:rPr>
          <w:rFonts w:cs="Times New Roman"/>
          <w:b/>
          <w:sz w:val="28"/>
          <w:szCs w:val="28"/>
        </w:rPr>
        <w:t xml:space="preserve">                                           </w:t>
      </w:r>
      <w:r w:rsidR="00BE5791">
        <w:rPr>
          <w:rFonts w:cs="Times New Roman"/>
          <w:b/>
          <w:sz w:val="28"/>
          <w:szCs w:val="28"/>
        </w:rPr>
        <w:t>Fig: Project Setup</w:t>
      </w:r>
    </w:p>
    <w:p w:rsidR="00BE5791" w:rsidRDefault="00BE5791" w:rsidP="00BE5791">
      <w:pPr>
        <w:pStyle w:val="ListParagraph"/>
        <w:spacing w:line="360" w:lineRule="auto"/>
        <w:jc w:val="center"/>
        <w:rPr>
          <w:rFonts w:cs="Times New Roman"/>
          <w:b/>
          <w:sz w:val="28"/>
          <w:szCs w:val="28"/>
        </w:rPr>
      </w:pPr>
    </w:p>
    <w:p w:rsidR="00BE5791" w:rsidRPr="00BE5791" w:rsidRDefault="00BE5791" w:rsidP="00BE5791">
      <w:pPr>
        <w:pStyle w:val="ListParagraph"/>
        <w:numPr>
          <w:ilvl w:val="0"/>
          <w:numId w:val="33"/>
        </w:numPr>
        <w:spacing w:line="360" w:lineRule="auto"/>
        <w:rPr>
          <w:rFonts w:cs="Times New Roman"/>
          <w:sz w:val="28"/>
          <w:szCs w:val="28"/>
        </w:rPr>
      </w:pPr>
      <w:r w:rsidRPr="00BE5791">
        <w:rPr>
          <w:rFonts w:cs="Times New Roman"/>
        </w:rPr>
        <w:t>In fig shows raspberry pi connected with shock sensor</w:t>
      </w:r>
      <w:r w:rsidR="00B57C32">
        <w:rPr>
          <w:rFonts w:cs="Times New Roman"/>
        </w:rPr>
        <w:t xml:space="preserve"> and twillio </w:t>
      </w:r>
      <w:r w:rsidR="00CE6E81">
        <w:rPr>
          <w:rFonts w:cs="Times New Roman"/>
        </w:rPr>
        <w:t>api.</w:t>
      </w:r>
    </w:p>
    <w:p w:rsidR="00BE61AE" w:rsidRDefault="00BE61AE" w:rsidP="007A34AC">
      <w:pPr>
        <w:spacing w:line="360" w:lineRule="auto"/>
        <w:rPr>
          <w:rFonts w:cs="Times New Roman"/>
          <w:b/>
          <w:sz w:val="28"/>
          <w:szCs w:val="28"/>
        </w:rPr>
      </w:pPr>
    </w:p>
    <w:p w:rsidR="00BE61AE" w:rsidRDefault="00BE61AE" w:rsidP="007A34AC">
      <w:pPr>
        <w:spacing w:line="360" w:lineRule="auto"/>
        <w:rPr>
          <w:rFonts w:cs="Times New Roman"/>
          <w:b/>
          <w:sz w:val="28"/>
          <w:szCs w:val="28"/>
        </w:rPr>
      </w:pPr>
    </w:p>
    <w:p w:rsidR="00BE5791" w:rsidRDefault="00BE5791" w:rsidP="007A34AC">
      <w:pPr>
        <w:spacing w:line="360" w:lineRule="auto"/>
        <w:rPr>
          <w:rFonts w:cs="Times New Roman"/>
          <w:b/>
          <w:sz w:val="28"/>
          <w:szCs w:val="28"/>
        </w:rPr>
      </w:pPr>
    </w:p>
    <w:p w:rsidR="00BE5791" w:rsidRDefault="00BE5791" w:rsidP="007A34AC">
      <w:pPr>
        <w:spacing w:line="360" w:lineRule="auto"/>
        <w:rPr>
          <w:rFonts w:cs="Times New Roman"/>
          <w:b/>
          <w:sz w:val="28"/>
          <w:szCs w:val="28"/>
        </w:rPr>
      </w:pPr>
    </w:p>
    <w:p w:rsidR="00BE5791" w:rsidRDefault="00BE5791" w:rsidP="007A34AC">
      <w:pPr>
        <w:spacing w:line="360" w:lineRule="auto"/>
        <w:rPr>
          <w:rFonts w:cs="Times New Roman"/>
          <w:b/>
          <w:sz w:val="28"/>
          <w:szCs w:val="28"/>
        </w:rPr>
      </w:pPr>
    </w:p>
    <w:p w:rsidR="00BE5791" w:rsidRDefault="00BE5791" w:rsidP="007A34AC">
      <w:pPr>
        <w:spacing w:line="360" w:lineRule="auto"/>
        <w:rPr>
          <w:rFonts w:cs="Times New Roman"/>
          <w:b/>
          <w:sz w:val="28"/>
          <w:szCs w:val="28"/>
        </w:rPr>
      </w:pPr>
    </w:p>
    <w:p w:rsidR="00BE5791" w:rsidRDefault="00BE5791" w:rsidP="007A34AC">
      <w:pPr>
        <w:spacing w:line="360" w:lineRule="auto"/>
        <w:rPr>
          <w:rFonts w:cs="Times New Roman"/>
          <w:b/>
          <w:sz w:val="28"/>
          <w:szCs w:val="28"/>
        </w:rPr>
      </w:pPr>
    </w:p>
    <w:p w:rsidR="00BE5791" w:rsidRDefault="00BE5791" w:rsidP="007A34AC">
      <w:pPr>
        <w:spacing w:line="360" w:lineRule="auto"/>
        <w:rPr>
          <w:rFonts w:cs="Times New Roman"/>
          <w:b/>
          <w:sz w:val="28"/>
          <w:szCs w:val="28"/>
        </w:rPr>
      </w:pPr>
    </w:p>
    <w:p w:rsidR="00BE5791" w:rsidRDefault="00BE5791" w:rsidP="007A34AC">
      <w:pPr>
        <w:spacing w:line="360" w:lineRule="auto"/>
        <w:rPr>
          <w:rFonts w:cs="Times New Roman"/>
          <w:b/>
          <w:sz w:val="28"/>
          <w:szCs w:val="28"/>
        </w:rPr>
      </w:pPr>
    </w:p>
    <w:p w:rsidR="00BE5791" w:rsidRDefault="00BE5791" w:rsidP="007A34AC">
      <w:pPr>
        <w:spacing w:line="360" w:lineRule="auto"/>
        <w:rPr>
          <w:rFonts w:cs="Times New Roman"/>
          <w:b/>
          <w:sz w:val="28"/>
          <w:szCs w:val="28"/>
        </w:rPr>
      </w:pPr>
    </w:p>
    <w:p w:rsidR="00BE5791" w:rsidRDefault="00BE5791" w:rsidP="007A34AC">
      <w:pPr>
        <w:spacing w:line="360" w:lineRule="auto"/>
        <w:rPr>
          <w:rFonts w:cs="Times New Roman"/>
          <w:b/>
          <w:sz w:val="28"/>
          <w:szCs w:val="28"/>
        </w:rPr>
      </w:pPr>
    </w:p>
    <w:p w:rsidR="00BE5791" w:rsidRDefault="00BE5791" w:rsidP="00BE5791">
      <w:pPr>
        <w:pStyle w:val="ListParagraph"/>
        <w:numPr>
          <w:ilvl w:val="0"/>
          <w:numId w:val="34"/>
        </w:numPr>
        <w:spacing w:line="360" w:lineRule="auto"/>
        <w:rPr>
          <w:rFonts w:cs="Times New Roman"/>
          <w:b/>
          <w:sz w:val="28"/>
          <w:szCs w:val="28"/>
        </w:rPr>
      </w:pPr>
      <w:r>
        <w:rPr>
          <w:rFonts w:cs="Times New Roman"/>
          <w:b/>
          <w:sz w:val="28"/>
          <w:szCs w:val="28"/>
        </w:rPr>
        <w:t>Accide</w:t>
      </w:r>
      <w:r w:rsidR="00B57C32">
        <w:rPr>
          <w:rFonts w:cs="Times New Roman"/>
          <w:b/>
          <w:sz w:val="28"/>
          <w:szCs w:val="28"/>
        </w:rPr>
        <w:t>nt occurred.</w:t>
      </w:r>
    </w:p>
    <w:p w:rsidR="00B57C32" w:rsidRDefault="00B57C32" w:rsidP="00B57C32">
      <w:pPr>
        <w:spacing w:line="360" w:lineRule="auto"/>
        <w:ind w:left="1440"/>
        <w:rPr>
          <w:rFonts w:cs="Times New Roman"/>
          <w:b/>
          <w:sz w:val="28"/>
          <w:szCs w:val="28"/>
        </w:rPr>
      </w:pPr>
    </w:p>
    <w:p w:rsidR="00B57C32" w:rsidRDefault="00B57C32" w:rsidP="00CE6E81">
      <w:pPr>
        <w:spacing w:line="360" w:lineRule="auto"/>
        <w:ind w:left="1440"/>
        <w:rPr>
          <w:rFonts w:cs="Times New Roman"/>
          <w:b/>
          <w:sz w:val="28"/>
          <w:szCs w:val="28"/>
        </w:rPr>
      </w:pPr>
      <w:r>
        <w:rPr>
          <w:rFonts w:cs="Times New Roman"/>
          <w:b/>
          <w:noProof/>
          <w:sz w:val="28"/>
          <w:szCs w:val="28"/>
          <w:lang w:val="en-IN" w:eastAsia="en-IN"/>
        </w:rPr>
        <w:drawing>
          <wp:inline distT="0" distB="0" distL="0" distR="0">
            <wp:extent cx="4714875" cy="2857500"/>
            <wp:effectExtent l="19050" t="0" r="9525" b="0"/>
            <wp:docPr id="52" name="Picture 7" descr="C:\Users\HP\Desktop\Last Sem Project Report\WhatsApp Image 2021-04-25 at 00.13.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Last Sem Project Report\WhatsApp Image 2021-04-25 at 00.13.19.jpeg"/>
                    <pic:cNvPicPr>
                      <a:picLocks noChangeAspect="1" noChangeArrowheads="1"/>
                    </pic:cNvPicPr>
                  </pic:nvPicPr>
                  <pic:blipFill>
                    <a:blip r:embed="rId33"/>
                    <a:srcRect/>
                    <a:stretch>
                      <a:fillRect/>
                    </a:stretch>
                  </pic:blipFill>
                  <pic:spPr bwMode="auto">
                    <a:xfrm>
                      <a:off x="0" y="0"/>
                      <a:ext cx="4714875" cy="2857500"/>
                    </a:xfrm>
                    <a:prstGeom prst="rect">
                      <a:avLst/>
                    </a:prstGeom>
                    <a:noFill/>
                    <a:ln w="9525">
                      <a:noFill/>
                      <a:miter lim="800000"/>
                      <a:headEnd/>
                      <a:tailEnd/>
                    </a:ln>
                  </pic:spPr>
                </pic:pic>
              </a:graphicData>
            </a:graphic>
          </wp:inline>
        </w:drawing>
      </w:r>
    </w:p>
    <w:p w:rsidR="00CE6E81" w:rsidRDefault="00CE6E81" w:rsidP="00CE6E81">
      <w:pPr>
        <w:spacing w:line="360" w:lineRule="auto"/>
        <w:ind w:left="1440"/>
        <w:rPr>
          <w:rFonts w:cs="Times New Roman"/>
          <w:b/>
          <w:sz w:val="28"/>
          <w:szCs w:val="28"/>
        </w:rPr>
      </w:pPr>
    </w:p>
    <w:p w:rsidR="00B57C32" w:rsidRDefault="00CE6E81" w:rsidP="00CE6E81">
      <w:pPr>
        <w:spacing w:line="360" w:lineRule="auto"/>
        <w:ind w:left="1440"/>
        <w:rPr>
          <w:rFonts w:cs="Times New Roman"/>
          <w:b/>
          <w:sz w:val="28"/>
          <w:szCs w:val="28"/>
        </w:rPr>
      </w:pPr>
      <w:r>
        <w:rPr>
          <w:rFonts w:cs="Times New Roman"/>
          <w:b/>
          <w:sz w:val="28"/>
          <w:szCs w:val="28"/>
        </w:rPr>
        <w:t xml:space="preserve">                            </w:t>
      </w:r>
      <w:r w:rsidR="00B57C32">
        <w:rPr>
          <w:rFonts w:cs="Times New Roman"/>
          <w:b/>
          <w:sz w:val="28"/>
          <w:szCs w:val="28"/>
        </w:rPr>
        <w:t>Fig: Accident Occurred</w:t>
      </w:r>
    </w:p>
    <w:p w:rsidR="00B57C32" w:rsidRDefault="00B57C32" w:rsidP="00B57C32">
      <w:pPr>
        <w:spacing w:line="360" w:lineRule="auto"/>
        <w:ind w:left="1440"/>
        <w:rPr>
          <w:rFonts w:cs="Times New Roman"/>
          <w:b/>
          <w:sz w:val="28"/>
          <w:szCs w:val="28"/>
        </w:rPr>
      </w:pPr>
    </w:p>
    <w:p w:rsidR="00B57C32" w:rsidRDefault="00B57C32" w:rsidP="00B57C32">
      <w:pPr>
        <w:pStyle w:val="ListParagraph"/>
        <w:numPr>
          <w:ilvl w:val="0"/>
          <w:numId w:val="33"/>
        </w:numPr>
        <w:spacing w:line="360" w:lineRule="auto"/>
        <w:rPr>
          <w:rFonts w:cs="Times New Roman"/>
        </w:rPr>
      </w:pPr>
      <w:r w:rsidRPr="00B57C32">
        <w:rPr>
          <w:rFonts w:cs="Times New Roman"/>
        </w:rPr>
        <w:t xml:space="preserve">Now, the shock sensor detect accident </w:t>
      </w:r>
    </w:p>
    <w:p w:rsidR="00CE6E81" w:rsidRDefault="00CE6E81" w:rsidP="00CE6E81">
      <w:pPr>
        <w:spacing w:line="360" w:lineRule="auto"/>
        <w:rPr>
          <w:rFonts w:cs="Times New Roman"/>
        </w:rPr>
      </w:pPr>
    </w:p>
    <w:p w:rsidR="00CE6E81" w:rsidRDefault="00CE6E81" w:rsidP="00CE6E81">
      <w:pPr>
        <w:spacing w:line="360" w:lineRule="auto"/>
        <w:rPr>
          <w:rFonts w:cs="Times New Roman"/>
        </w:rPr>
      </w:pPr>
    </w:p>
    <w:p w:rsidR="00CE6E81" w:rsidRDefault="00CE6E81" w:rsidP="00CE6E81">
      <w:pPr>
        <w:spacing w:line="360" w:lineRule="auto"/>
        <w:rPr>
          <w:rFonts w:cs="Times New Roman"/>
        </w:rPr>
      </w:pPr>
    </w:p>
    <w:p w:rsidR="00CE6E81" w:rsidRDefault="00CE6E81" w:rsidP="00CE6E81">
      <w:pPr>
        <w:spacing w:line="360" w:lineRule="auto"/>
        <w:rPr>
          <w:rFonts w:cs="Times New Roman"/>
        </w:rPr>
      </w:pPr>
    </w:p>
    <w:p w:rsidR="00CE6E81" w:rsidRDefault="00CE6E81" w:rsidP="00CE6E81">
      <w:pPr>
        <w:spacing w:line="360" w:lineRule="auto"/>
        <w:rPr>
          <w:rFonts w:cs="Times New Roman"/>
        </w:rPr>
      </w:pPr>
    </w:p>
    <w:p w:rsidR="00CE6E81" w:rsidRDefault="00CE6E81" w:rsidP="00CE6E81">
      <w:pPr>
        <w:spacing w:line="360" w:lineRule="auto"/>
        <w:rPr>
          <w:rFonts w:cs="Times New Roman"/>
        </w:rPr>
      </w:pPr>
    </w:p>
    <w:p w:rsidR="00CE6E81" w:rsidRDefault="00CE6E81" w:rsidP="00CE6E81">
      <w:pPr>
        <w:spacing w:line="360" w:lineRule="auto"/>
        <w:rPr>
          <w:rFonts w:cs="Times New Roman"/>
        </w:rPr>
      </w:pPr>
    </w:p>
    <w:p w:rsidR="00CE6E81" w:rsidRDefault="00CE6E81" w:rsidP="00CE6E81">
      <w:pPr>
        <w:spacing w:line="360" w:lineRule="auto"/>
        <w:rPr>
          <w:rFonts w:cs="Times New Roman"/>
        </w:rPr>
      </w:pPr>
    </w:p>
    <w:p w:rsidR="00CE6E81" w:rsidRDefault="00CE6E81" w:rsidP="00CE6E81">
      <w:pPr>
        <w:spacing w:line="360" w:lineRule="auto"/>
        <w:rPr>
          <w:rFonts w:cs="Times New Roman"/>
        </w:rPr>
      </w:pPr>
    </w:p>
    <w:p w:rsidR="00CE6E81" w:rsidRDefault="00CE6E81" w:rsidP="00CE6E81">
      <w:pPr>
        <w:spacing w:line="360" w:lineRule="auto"/>
        <w:rPr>
          <w:rFonts w:cs="Times New Roman"/>
        </w:rPr>
      </w:pPr>
    </w:p>
    <w:p w:rsidR="00CE6E81" w:rsidRDefault="00CE6E81" w:rsidP="00CE6E81">
      <w:pPr>
        <w:spacing w:line="360" w:lineRule="auto"/>
        <w:rPr>
          <w:rFonts w:cs="Times New Roman"/>
        </w:rPr>
      </w:pPr>
    </w:p>
    <w:p w:rsidR="00CE6E81" w:rsidRDefault="00CE6E81" w:rsidP="00CE6E81">
      <w:pPr>
        <w:spacing w:line="360" w:lineRule="auto"/>
        <w:rPr>
          <w:rFonts w:cs="Times New Roman"/>
        </w:rPr>
      </w:pPr>
    </w:p>
    <w:p w:rsidR="00CE6E81" w:rsidRDefault="00CE6E81" w:rsidP="00CE6E81">
      <w:pPr>
        <w:spacing w:line="360" w:lineRule="auto"/>
        <w:rPr>
          <w:rFonts w:cs="Times New Roman"/>
        </w:rPr>
      </w:pPr>
    </w:p>
    <w:p w:rsidR="00CE6E81" w:rsidRDefault="00CE6E81" w:rsidP="00CE6E81">
      <w:pPr>
        <w:spacing w:line="360" w:lineRule="auto"/>
        <w:rPr>
          <w:rFonts w:cs="Times New Roman"/>
        </w:rPr>
      </w:pPr>
    </w:p>
    <w:p w:rsidR="00CE6E81" w:rsidRDefault="00CE6E81" w:rsidP="00CE6E81">
      <w:pPr>
        <w:spacing w:line="360" w:lineRule="auto"/>
        <w:rPr>
          <w:rFonts w:cs="Times New Roman"/>
        </w:rPr>
      </w:pPr>
    </w:p>
    <w:p w:rsidR="00CE6E81" w:rsidRDefault="00CE6E81" w:rsidP="00CE6E81">
      <w:pPr>
        <w:spacing w:line="360" w:lineRule="auto"/>
        <w:rPr>
          <w:rFonts w:cs="Times New Roman"/>
        </w:rPr>
      </w:pPr>
    </w:p>
    <w:p w:rsidR="00CE6E81" w:rsidRDefault="00CE6E81" w:rsidP="00CE6E81">
      <w:pPr>
        <w:spacing w:line="360" w:lineRule="auto"/>
        <w:rPr>
          <w:rFonts w:cs="Times New Roman"/>
        </w:rPr>
      </w:pPr>
    </w:p>
    <w:p w:rsidR="00CE6E81" w:rsidRDefault="00CE6E81" w:rsidP="00CE6E81">
      <w:pPr>
        <w:spacing w:line="360" w:lineRule="auto"/>
        <w:rPr>
          <w:rFonts w:cs="Times New Roman"/>
        </w:rPr>
      </w:pPr>
    </w:p>
    <w:p w:rsidR="00CE6E81" w:rsidRDefault="00CE6E81" w:rsidP="00CE6E81">
      <w:pPr>
        <w:spacing w:line="360" w:lineRule="auto"/>
        <w:rPr>
          <w:rFonts w:cs="Times New Roman"/>
        </w:rPr>
      </w:pPr>
    </w:p>
    <w:p w:rsidR="00CE6E81" w:rsidRDefault="00CE6E81" w:rsidP="00CE6E81">
      <w:pPr>
        <w:pStyle w:val="ListParagraph"/>
        <w:numPr>
          <w:ilvl w:val="0"/>
          <w:numId w:val="34"/>
        </w:numPr>
        <w:spacing w:line="360" w:lineRule="auto"/>
        <w:rPr>
          <w:rFonts w:cs="Times New Roman"/>
          <w:b/>
          <w:sz w:val="28"/>
          <w:szCs w:val="28"/>
        </w:rPr>
      </w:pPr>
      <w:r w:rsidRPr="00CE6E81">
        <w:rPr>
          <w:rFonts w:cs="Times New Roman"/>
          <w:b/>
          <w:sz w:val="28"/>
          <w:szCs w:val="28"/>
        </w:rPr>
        <w:t>Call the ambulance</w:t>
      </w:r>
    </w:p>
    <w:p w:rsidR="00CE6E81" w:rsidRDefault="00CE6E81" w:rsidP="00CE6E81">
      <w:pPr>
        <w:pStyle w:val="ListParagraph"/>
        <w:spacing w:line="360" w:lineRule="auto"/>
        <w:ind w:left="1800"/>
        <w:rPr>
          <w:rFonts w:cs="Times New Roman"/>
          <w:b/>
          <w:sz w:val="28"/>
          <w:szCs w:val="28"/>
        </w:rPr>
      </w:pPr>
    </w:p>
    <w:p w:rsidR="00CE6E81" w:rsidRDefault="00CE6E81" w:rsidP="00CE6E81">
      <w:pPr>
        <w:pStyle w:val="ListParagraph"/>
        <w:spacing w:line="360" w:lineRule="auto"/>
        <w:ind w:left="1800"/>
        <w:rPr>
          <w:rFonts w:cs="Times New Roman"/>
          <w:b/>
          <w:sz w:val="28"/>
          <w:szCs w:val="28"/>
        </w:rPr>
      </w:pPr>
      <w:r>
        <w:rPr>
          <w:rFonts w:cs="Times New Roman"/>
          <w:b/>
          <w:noProof/>
          <w:sz w:val="28"/>
          <w:szCs w:val="28"/>
          <w:lang w:val="en-IN" w:eastAsia="en-IN"/>
        </w:rPr>
        <w:drawing>
          <wp:inline distT="0" distB="0" distL="0" distR="0">
            <wp:extent cx="4242953" cy="2333625"/>
            <wp:effectExtent l="19050" t="0" r="5197" b="0"/>
            <wp:docPr id="53" name="Picture 8" descr="C:\Users\HP\Desktop\Last Sem Project Report\WhatsApp Image 2021-04-25 at 00.27.2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Last Sem Project Report\WhatsApp Image 2021-04-25 at 00.27.27 (1).jpeg"/>
                    <pic:cNvPicPr>
                      <a:picLocks noChangeAspect="1" noChangeArrowheads="1"/>
                    </pic:cNvPicPr>
                  </pic:nvPicPr>
                  <pic:blipFill>
                    <a:blip r:embed="rId34"/>
                    <a:srcRect/>
                    <a:stretch>
                      <a:fillRect/>
                    </a:stretch>
                  </pic:blipFill>
                  <pic:spPr bwMode="auto">
                    <a:xfrm>
                      <a:off x="0" y="0"/>
                      <a:ext cx="4249713" cy="2337343"/>
                    </a:xfrm>
                    <a:prstGeom prst="rect">
                      <a:avLst/>
                    </a:prstGeom>
                    <a:noFill/>
                    <a:ln w="9525">
                      <a:noFill/>
                      <a:miter lim="800000"/>
                      <a:headEnd/>
                      <a:tailEnd/>
                    </a:ln>
                  </pic:spPr>
                </pic:pic>
              </a:graphicData>
            </a:graphic>
          </wp:inline>
        </w:drawing>
      </w:r>
    </w:p>
    <w:p w:rsidR="00CE6E81" w:rsidRDefault="00CE6E81" w:rsidP="00CE6E81">
      <w:pPr>
        <w:pStyle w:val="ListParagraph"/>
        <w:spacing w:line="360" w:lineRule="auto"/>
        <w:ind w:left="1800"/>
        <w:rPr>
          <w:rFonts w:cs="Times New Roman"/>
          <w:b/>
          <w:sz w:val="28"/>
          <w:szCs w:val="28"/>
        </w:rPr>
      </w:pPr>
    </w:p>
    <w:p w:rsidR="00CE6E81" w:rsidRPr="00CE6E81" w:rsidRDefault="00CE6E81" w:rsidP="00CE6E81">
      <w:pPr>
        <w:pStyle w:val="ListParagraph"/>
        <w:spacing w:line="360" w:lineRule="auto"/>
        <w:ind w:left="1800"/>
        <w:rPr>
          <w:rFonts w:cs="Times New Roman"/>
          <w:b/>
          <w:sz w:val="28"/>
          <w:szCs w:val="28"/>
        </w:rPr>
      </w:pPr>
      <w:r>
        <w:rPr>
          <w:rFonts w:cs="Times New Roman"/>
          <w:b/>
          <w:sz w:val="28"/>
          <w:szCs w:val="28"/>
        </w:rPr>
        <w:t xml:space="preserve">                        Fig: Call the Ambulance</w:t>
      </w:r>
    </w:p>
    <w:p w:rsidR="00B57C32" w:rsidRPr="00EF6869" w:rsidRDefault="00B57C32" w:rsidP="00CE6E81">
      <w:pPr>
        <w:pStyle w:val="ListParagraph"/>
        <w:spacing w:line="360" w:lineRule="auto"/>
        <w:ind w:left="1259"/>
        <w:rPr>
          <w:rFonts w:cs="Times New Roman"/>
        </w:rPr>
      </w:pPr>
    </w:p>
    <w:p w:rsidR="00CE6E81" w:rsidRPr="00EF6869" w:rsidRDefault="00CE6E81" w:rsidP="00CE6E81">
      <w:pPr>
        <w:pStyle w:val="ListParagraph"/>
        <w:numPr>
          <w:ilvl w:val="0"/>
          <w:numId w:val="33"/>
        </w:numPr>
        <w:spacing w:line="360" w:lineRule="auto"/>
        <w:rPr>
          <w:rFonts w:cs="Times New Roman"/>
        </w:rPr>
      </w:pPr>
      <w:r w:rsidRPr="00EF6869">
        <w:rPr>
          <w:rFonts w:cs="Times New Roman"/>
        </w:rPr>
        <w:t>Our device ask the person ‘Are you Okay’ at 3 times , accident situation</w:t>
      </w:r>
    </w:p>
    <w:p w:rsidR="00CE6E81" w:rsidRPr="00EF6869" w:rsidRDefault="00CE6E81" w:rsidP="00CE6E81">
      <w:pPr>
        <w:pStyle w:val="ListParagraph"/>
        <w:spacing w:line="360" w:lineRule="auto"/>
        <w:ind w:left="1440"/>
        <w:rPr>
          <w:rFonts w:cs="Times New Roman"/>
        </w:rPr>
      </w:pPr>
      <w:r w:rsidRPr="00EF6869">
        <w:rPr>
          <w:rFonts w:cs="Times New Roman"/>
        </w:rPr>
        <w:t xml:space="preserve">Person cannot give </w:t>
      </w:r>
      <w:r w:rsidR="00EF6869">
        <w:rPr>
          <w:rFonts w:cs="Times New Roman"/>
        </w:rPr>
        <w:t>answer call the ambulance.</w:t>
      </w:r>
    </w:p>
    <w:p w:rsidR="00EF6869" w:rsidRDefault="00EF6869" w:rsidP="00EF6869">
      <w:pPr>
        <w:pStyle w:val="ListParagraph"/>
        <w:numPr>
          <w:ilvl w:val="0"/>
          <w:numId w:val="33"/>
        </w:numPr>
        <w:spacing w:line="360" w:lineRule="auto"/>
        <w:rPr>
          <w:rFonts w:cs="Times New Roman"/>
        </w:rPr>
      </w:pPr>
      <w:r w:rsidRPr="00EF6869">
        <w:rPr>
          <w:rFonts w:cs="Times New Roman"/>
        </w:rPr>
        <w:t>This call will be generated by Twilio API.</w:t>
      </w:r>
    </w:p>
    <w:p w:rsidR="0056120B" w:rsidRPr="00EF6869" w:rsidRDefault="0056120B" w:rsidP="00EF6869">
      <w:pPr>
        <w:pStyle w:val="ListParagraph"/>
        <w:numPr>
          <w:ilvl w:val="0"/>
          <w:numId w:val="33"/>
        </w:numPr>
        <w:spacing w:line="360" w:lineRule="auto"/>
        <w:rPr>
          <w:rFonts w:cs="Times New Roman"/>
        </w:rPr>
      </w:pPr>
      <w:r>
        <w:rPr>
          <w:rFonts w:cs="Times New Roman"/>
        </w:rPr>
        <w:t>With help of  IP-address spot the location</w:t>
      </w:r>
    </w:p>
    <w:p w:rsidR="00BE5791" w:rsidRDefault="00BE5791" w:rsidP="007A34AC">
      <w:pPr>
        <w:spacing w:line="360" w:lineRule="auto"/>
        <w:rPr>
          <w:rFonts w:cs="Times New Roman"/>
          <w:b/>
          <w:sz w:val="28"/>
          <w:szCs w:val="28"/>
        </w:rPr>
      </w:pPr>
    </w:p>
    <w:p w:rsidR="00EF6869" w:rsidRDefault="00EF6869" w:rsidP="007A34AC">
      <w:pPr>
        <w:spacing w:line="360" w:lineRule="auto"/>
        <w:rPr>
          <w:rFonts w:cs="Times New Roman"/>
          <w:b/>
          <w:sz w:val="28"/>
          <w:szCs w:val="28"/>
        </w:rPr>
      </w:pPr>
    </w:p>
    <w:p w:rsidR="00EF6869" w:rsidRDefault="00EF6869" w:rsidP="007A34AC">
      <w:pPr>
        <w:spacing w:line="360" w:lineRule="auto"/>
        <w:rPr>
          <w:rFonts w:cs="Times New Roman"/>
          <w:b/>
          <w:sz w:val="28"/>
          <w:szCs w:val="28"/>
        </w:rPr>
      </w:pPr>
    </w:p>
    <w:p w:rsidR="00EF6869" w:rsidRDefault="00EF6869" w:rsidP="00EF6869">
      <w:pPr>
        <w:spacing w:line="360" w:lineRule="auto"/>
        <w:rPr>
          <w:rFonts w:cs="Times New Roman"/>
          <w:b/>
          <w:sz w:val="28"/>
          <w:szCs w:val="28"/>
        </w:rPr>
      </w:pPr>
      <w:r>
        <w:rPr>
          <w:rFonts w:cs="Times New Roman"/>
          <w:b/>
          <w:sz w:val="28"/>
          <w:szCs w:val="28"/>
        </w:rPr>
        <w:t xml:space="preserve">                                 </w:t>
      </w:r>
      <w:r>
        <w:rPr>
          <w:rFonts w:cs="Times New Roman"/>
          <w:b/>
          <w:noProof/>
          <w:sz w:val="28"/>
          <w:szCs w:val="28"/>
          <w:lang w:val="en-IN" w:eastAsia="en-IN"/>
        </w:rPr>
        <w:drawing>
          <wp:inline distT="0" distB="0" distL="0" distR="0">
            <wp:extent cx="3813227" cy="2129051"/>
            <wp:effectExtent l="19050" t="0" r="0" b="0"/>
            <wp:docPr id="54" name="Picture 9" descr="C:\Users\HP\Desktop\Last Sem Project Report\WhatsApp Image 2021-04-25 at 00.38.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Last Sem Project Report\WhatsApp Image 2021-04-25 at 00.38.13.jpeg"/>
                    <pic:cNvPicPr>
                      <a:picLocks noChangeAspect="1" noChangeArrowheads="1"/>
                    </pic:cNvPicPr>
                  </pic:nvPicPr>
                  <pic:blipFill>
                    <a:blip r:embed="rId35"/>
                    <a:srcRect/>
                    <a:stretch>
                      <a:fillRect/>
                    </a:stretch>
                  </pic:blipFill>
                  <pic:spPr bwMode="auto">
                    <a:xfrm>
                      <a:off x="0" y="0"/>
                      <a:ext cx="3826778" cy="2136617"/>
                    </a:xfrm>
                    <a:prstGeom prst="rect">
                      <a:avLst/>
                    </a:prstGeom>
                    <a:noFill/>
                    <a:ln w="9525">
                      <a:noFill/>
                      <a:miter lim="800000"/>
                      <a:headEnd/>
                      <a:tailEnd/>
                    </a:ln>
                  </pic:spPr>
                </pic:pic>
              </a:graphicData>
            </a:graphic>
          </wp:inline>
        </w:drawing>
      </w:r>
    </w:p>
    <w:p w:rsidR="00BE61AE" w:rsidRDefault="00BE61AE" w:rsidP="007A34AC">
      <w:pPr>
        <w:spacing w:line="360" w:lineRule="auto"/>
        <w:rPr>
          <w:rFonts w:cs="Times New Roman"/>
          <w:b/>
          <w:sz w:val="28"/>
          <w:szCs w:val="28"/>
        </w:rPr>
      </w:pPr>
    </w:p>
    <w:p w:rsidR="00BE61AE" w:rsidRDefault="00EF6869" w:rsidP="007A34AC">
      <w:pPr>
        <w:spacing w:line="360" w:lineRule="auto"/>
        <w:rPr>
          <w:rFonts w:cs="Times New Roman"/>
          <w:b/>
          <w:sz w:val="28"/>
          <w:szCs w:val="28"/>
        </w:rPr>
      </w:pP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p>
    <w:p w:rsidR="00BE61AE" w:rsidRDefault="00BE61AE" w:rsidP="007A34AC">
      <w:pPr>
        <w:spacing w:line="360" w:lineRule="auto"/>
        <w:rPr>
          <w:rFonts w:cs="Times New Roman"/>
          <w:b/>
          <w:sz w:val="28"/>
          <w:szCs w:val="28"/>
        </w:rPr>
      </w:pPr>
    </w:p>
    <w:p w:rsidR="00BE61AE" w:rsidRDefault="00BE61AE" w:rsidP="007A34AC">
      <w:pPr>
        <w:spacing w:line="360" w:lineRule="auto"/>
        <w:rPr>
          <w:rFonts w:cs="Times New Roman"/>
          <w:b/>
          <w:sz w:val="28"/>
          <w:szCs w:val="28"/>
        </w:rPr>
      </w:pPr>
    </w:p>
    <w:p w:rsidR="00BE61AE" w:rsidRDefault="00BE61AE" w:rsidP="007A34AC">
      <w:pPr>
        <w:spacing w:line="360" w:lineRule="auto"/>
        <w:rPr>
          <w:rFonts w:cs="Times New Roman"/>
          <w:b/>
          <w:sz w:val="28"/>
          <w:szCs w:val="28"/>
        </w:rPr>
      </w:pPr>
    </w:p>
    <w:p w:rsidR="00EF6869" w:rsidRDefault="00EF6869" w:rsidP="00EF6869">
      <w:pPr>
        <w:spacing w:line="360" w:lineRule="auto"/>
        <w:rPr>
          <w:rFonts w:cs="Times New Roman"/>
          <w:b/>
          <w:sz w:val="28"/>
          <w:szCs w:val="28"/>
        </w:rPr>
      </w:pPr>
      <w:r>
        <w:rPr>
          <w:rFonts w:cs="Times New Roman"/>
          <w:b/>
          <w:sz w:val="28"/>
          <w:szCs w:val="28"/>
        </w:rPr>
        <w:t>Operation: 2. Accident happened but user say I am safe</w:t>
      </w:r>
    </w:p>
    <w:p w:rsidR="00BE61AE" w:rsidRDefault="00BE61AE" w:rsidP="007A34AC">
      <w:pPr>
        <w:spacing w:line="360" w:lineRule="auto"/>
        <w:rPr>
          <w:rFonts w:cs="Times New Roman"/>
          <w:b/>
          <w:sz w:val="28"/>
          <w:szCs w:val="28"/>
        </w:rPr>
      </w:pPr>
    </w:p>
    <w:p w:rsidR="00BE61AE" w:rsidRDefault="00BE61AE" w:rsidP="007A34AC">
      <w:pPr>
        <w:spacing w:line="360" w:lineRule="auto"/>
        <w:rPr>
          <w:rFonts w:cs="Times New Roman"/>
          <w:b/>
          <w:sz w:val="28"/>
          <w:szCs w:val="28"/>
        </w:rPr>
      </w:pPr>
    </w:p>
    <w:p w:rsidR="00BE61AE" w:rsidRDefault="00B15546" w:rsidP="00B15546">
      <w:pPr>
        <w:spacing w:line="360" w:lineRule="auto"/>
        <w:rPr>
          <w:rFonts w:cs="Times New Roman"/>
          <w:b/>
          <w:sz w:val="28"/>
          <w:szCs w:val="28"/>
        </w:rPr>
      </w:pPr>
      <w:r>
        <w:rPr>
          <w:rFonts w:cs="Times New Roman"/>
          <w:b/>
          <w:sz w:val="28"/>
          <w:szCs w:val="28"/>
        </w:rPr>
        <w:t xml:space="preserve">                         </w:t>
      </w:r>
      <w:r w:rsidRPr="00B15546">
        <w:rPr>
          <w:rFonts w:cs="Times New Roman"/>
          <w:b/>
          <w:noProof/>
          <w:sz w:val="28"/>
          <w:szCs w:val="28"/>
          <w:lang w:val="en-IN" w:eastAsia="en-IN"/>
        </w:rPr>
        <w:drawing>
          <wp:inline distT="0" distB="0" distL="0" distR="0">
            <wp:extent cx="4105275" cy="2488045"/>
            <wp:effectExtent l="19050" t="0" r="9525" b="0"/>
            <wp:docPr id="56" name="Picture 7" descr="C:\Users\HP\Desktop\Last Sem Project Report\WhatsApp Image 2021-04-25 at 00.13.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Last Sem Project Report\WhatsApp Image 2021-04-25 at 00.13.19.jpeg"/>
                    <pic:cNvPicPr>
                      <a:picLocks noChangeAspect="1" noChangeArrowheads="1"/>
                    </pic:cNvPicPr>
                  </pic:nvPicPr>
                  <pic:blipFill>
                    <a:blip r:embed="rId33"/>
                    <a:srcRect/>
                    <a:stretch>
                      <a:fillRect/>
                    </a:stretch>
                  </pic:blipFill>
                  <pic:spPr bwMode="auto">
                    <a:xfrm>
                      <a:off x="0" y="0"/>
                      <a:ext cx="4101990" cy="2490952"/>
                    </a:xfrm>
                    <a:prstGeom prst="rect">
                      <a:avLst/>
                    </a:prstGeom>
                    <a:noFill/>
                    <a:ln w="9525">
                      <a:noFill/>
                      <a:miter lim="800000"/>
                      <a:headEnd/>
                      <a:tailEnd/>
                    </a:ln>
                  </pic:spPr>
                </pic:pic>
              </a:graphicData>
            </a:graphic>
          </wp:inline>
        </w:drawing>
      </w:r>
    </w:p>
    <w:p w:rsidR="00BE61AE" w:rsidRDefault="00BE61AE" w:rsidP="00EF6869">
      <w:pPr>
        <w:spacing w:line="360" w:lineRule="auto"/>
        <w:jc w:val="center"/>
        <w:rPr>
          <w:rFonts w:cs="Times New Roman"/>
          <w:b/>
          <w:sz w:val="28"/>
          <w:szCs w:val="28"/>
        </w:rPr>
      </w:pPr>
    </w:p>
    <w:p w:rsidR="00BE61AE" w:rsidRPr="00B15546" w:rsidRDefault="00B15546" w:rsidP="00B15546">
      <w:pPr>
        <w:pStyle w:val="ListParagraph"/>
        <w:numPr>
          <w:ilvl w:val="0"/>
          <w:numId w:val="33"/>
        </w:numPr>
        <w:spacing w:line="360" w:lineRule="auto"/>
        <w:rPr>
          <w:rFonts w:cs="Times New Roman"/>
          <w:b/>
          <w:sz w:val="28"/>
          <w:szCs w:val="28"/>
        </w:rPr>
      </w:pPr>
      <w:r w:rsidRPr="00EF6869">
        <w:rPr>
          <w:rFonts w:cs="Times New Roman"/>
        </w:rPr>
        <w:t xml:space="preserve">Our device ask the person ‘Are you Okay’ at 3 times , </w:t>
      </w:r>
      <w:r>
        <w:rPr>
          <w:rFonts w:cs="Times New Roman"/>
        </w:rPr>
        <w:t>user say ‘I am Okay’</w:t>
      </w:r>
    </w:p>
    <w:p w:rsidR="00B15546" w:rsidRDefault="00B15546" w:rsidP="00B15546">
      <w:pPr>
        <w:pStyle w:val="ListParagraph"/>
        <w:spacing w:line="360" w:lineRule="auto"/>
        <w:ind w:left="1440"/>
        <w:rPr>
          <w:rFonts w:cs="Times New Roman"/>
          <w:b/>
          <w:sz w:val="28"/>
          <w:szCs w:val="28"/>
        </w:rPr>
      </w:pPr>
      <w:r>
        <w:rPr>
          <w:rFonts w:cs="Times New Roman"/>
        </w:rPr>
        <w:t>then don’t call the ambulance.</w:t>
      </w:r>
    </w:p>
    <w:p w:rsidR="00BE61AE" w:rsidRDefault="00BE61AE" w:rsidP="007A34AC">
      <w:pPr>
        <w:spacing w:line="360" w:lineRule="auto"/>
        <w:rPr>
          <w:rFonts w:cs="Times New Roman"/>
          <w:b/>
          <w:sz w:val="28"/>
          <w:szCs w:val="28"/>
        </w:rPr>
      </w:pPr>
    </w:p>
    <w:p w:rsidR="00BE61AE" w:rsidRDefault="00BE61AE" w:rsidP="007A34AC">
      <w:pPr>
        <w:spacing w:line="360" w:lineRule="auto"/>
        <w:rPr>
          <w:rFonts w:cs="Times New Roman"/>
          <w:b/>
          <w:sz w:val="28"/>
          <w:szCs w:val="28"/>
        </w:rPr>
      </w:pPr>
    </w:p>
    <w:p w:rsidR="00BE61AE" w:rsidRPr="00EF6869" w:rsidRDefault="00BE61AE" w:rsidP="00EF6869">
      <w:pPr>
        <w:spacing w:line="360" w:lineRule="auto"/>
        <w:rPr>
          <w:rFonts w:cs="Times New Roman"/>
          <w:b/>
          <w:sz w:val="28"/>
          <w:szCs w:val="28"/>
        </w:rPr>
      </w:pPr>
    </w:p>
    <w:p w:rsidR="00BE61AE" w:rsidRDefault="00BE61AE" w:rsidP="007A34AC">
      <w:pPr>
        <w:spacing w:line="360" w:lineRule="auto"/>
        <w:rPr>
          <w:rFonts w:cs="Times New Roman"/>
          <w:b/>
          <w:sz w:val="28"/>
          <w:szCs w:val="28"/>
        </w:rPr>
      </w:pPr>
    </w:p>
    <w:p w:rsidR="00BE61AE" w:rsidRPr="00EF6869" w:rsidRDefault="00BE61AE" w:rsidP="00EF6869">
      <w:pPr>
        <w:spacing w:line="360" w:lineRule="auto"/>
        <w:ind w:left="360"/>
        <w:rPr>
          <w:rFonts w:cs="Times New Roman"/>
          <w:b/>
          <w:sz w:val="28"/>
          <w:szCs w:val="28"/>
        </w:rPr>
      </w:pPr>
    </w:p>
    <w:p w:rsidR="00BE61AE" w:rsidRDefault="00BE61AE" w:rsidP="007A34AC">
      <w:pPr>
        <w:spacing w:line="360" w:lineRule="auto"/>
        <w:rPr>
          <w:rFonts w:cs="Times New Roman"/>
          <w:b/>
          <w:sz w:val="28"/>
          <w:szCs w:val="28"/>
        </w:rPr>
      </w:pPr>
    </w:p>
    <w:p w:rsidR="00BE61AE" w:rsidRDefault="00BE61AE" w:rsidP="007A34AC">
      <w:pPr>
        <w:spacing w:line="360" w:lineRule="auto"/>
        <w:rPr>
          <w:rFonts w:cs="Times New Roman"/>
          <w:b/>
          <w:sz w:val="28"/>
          <w:szCs w:val="28"/>
        </w:rPr>
      </w:pPr>
    </w:p>
    <w:p w:rsidR="00BE61AE" w:rsidRDefault="00BE61AE" w:rsidP="007A34AC">
      <w:pPr>
        <w:spacing w:line="360" w:lineRule="auto"/>
        <w:rPr>
          <w:rFonts w:cs="Times New Roman"/>
          <w:b/>
          <w:sz w:val="28"/>
          <w:szCs w:val="28"/>
        </w:rPr>
      </w:pPr>
    </w:p>
    <w:p w:rsidR="00BE61AE" w:rsidRDefault="00BE61AE" w:rsidP="007A34AC">
      <w:pPr>
        <w:spacing w:line="360" w:lineRule="auto"/>
        <w:rPr>
          <w:rFonts w:cs="Times New Roman"/>
          <w:b/>
          <w:sz w:val="28"/>
          <w:szCs w:val="28"/>
        </w:rPr>
      </w:pPr>
    </w:p>
    <w:p w:rsidR="00BE61AE" w:rsidRDefault="00BE61AE" w:rsidP="007A34AC">
      <w:pPr>
        <w:spacing w:line="360" w:lineRule="auto"/>
        <w:rPr>
          <w:rFonts w:cs="Times New Roman"/>
          <w:b/>
          <w:sz w:val="28"/>
          <w:szCs w:val="28"/>
        </w:rPr>
      </w:pPr>
    </w:p>
    <w:p w:rsidR="00BE61AE" w:rsidRDefault="00BE61AE" w:rsidP="007A34AC">
      <w:pPr>
        <w:spacing w:line="360" w:lineRule="auto"/>
        <w:rPr>
          <w:rFonts w:cs="Times New Roman"/>
          <w:b/>
          <w:sz w:val="28"/>
          <w:szCs w:val="28"/>
        </w:rPr>
      </w:pPr>
    </w:p>
    <w:p w:rsidR="00BE61AE" w:rsidRDefault="00BE61AE" w:rsidP="007A34AC">
      <w:pPr>
        <w:spacing w:line="360" w:lineRule="auto"/>
        <w:rPr>
          <w:rFonts w:cs="Times New Roman"/>
          <w:b/>
          <w:sz w:val="28"/>
          <w:szCs w:val="28"/>
        </w:rPr>
      </w:pPr>
    </w:p>
    <w:p w:rsidR="00BE61AE" w:rsidRDefault="00BE61AE" w:rsidP="007A34AC">
      <w:pPr>
        <w:spacing w:line="360" w:lineRule="auto"/>
        <w:rPr>
          <w:rFonts w:cs="Times New Roman"/>
          <w:b/>
          <w:sz w:val="28"/>
          <w:szCs w:val="28"/>
        </w:rPr>
      </w:pPr>
    </w:p>
    <w:p w:rsidR="00BE61AE" w:rsidRDefault="00BE61AE" w:rsidP="007A34AC">
      <w:pPr>
        <w:spacing w:line="360" w:lineRule="auto"/>
        <w:rPr>
          <w:rFonts w:cs="Times New Roman"/>
          <w:b/>
          <w:sz w:val="28"/>
          <w:szCs w:val="28"/>
        </w:rPr>
      </w:pPr>
    </w:p>
    <w:p w:rsidR="00B15546" w:rsidRDefault="00B15546" w:rsidP="007A34AC">
      <w:pPr>
        <w:spacing w:line="360" w:lineRule="auto"/>
        <w:rPr>
          <w:rFonts w:cs="Times New Roman"/>
          <w:b/>
          <w:sz w:val="28"/>
          <w:szCs w:val="28"/>
        </w:rPr>
      </w:pPr>
    </w:p>
    <w:p w:rsidR="00B15546" w:rsidRDefault="00B15546" w:rsidP="007A34AC">
      <w:pPr>
        <w:spacing w:line="360" w:lineRule="auto"/>
        <w:rPr>
          <w:rFonts w:cs="Times New Roman"/>
          <w:b/>
          <w:sz w:val="28"/>
          <w:szCs w:val="28"/>
        </w:rPr>
      </w:pPr>
    </w:p>
    <w:p w:rsidR="00B15546" w:rsidRDefault="00B15546" w:rsidP="007A34AC">
      <w:pPr>
        <w:spacing w:line="360" w:lineRule="auto"/>
        <w:rPr>
          <w:rFonts w:cs="Times New Roman"/>
          <w:b/>
          <w:sz w:val="28"/>
          <w:szCs w:val="28"/>
        </w:rPr>
      </w:pPr>
    </w:p>
    <w:p w:rsidR="00C2544B" w:rsidRPr="007A34AC" w:rsidRDefault="0022680B" w:rsidP="007A34AC">
      <w:pPr>
        <w:spacing w:line="360" w:lineRule="auto"/>
        <w:rPr>
          <w:rFonts w:cs="Times New Roman"/>
        </w:rPr>
      </w:pPr>
      <w:r w:rsidRPr="0022680B">
        <w:rPr>
          <w:rFonts w:cs="Times New Roman"/>
          <w:b/>
          <w:sz w:val="28"/>
          <w:szCs w:val="28"/>
        </w:rPr>
        <w:t>ADVANTAGE</w:t>
      </w:r>
      <w:r>
        <w:rPr>
          <w:rFonts w:cs="Times New Roman"/>
          <w:b/>
          <w:sz w:val="28"/>
          <w:szCs w:val="28"/>
        </w:rPr>
        <w:t>S</w:t>
      </w:r>
      <w:r w:rsidRPr="0022680B">
        <w:rPr>
          <w:rFonts w:cs="Times New Roman"/>
          <w:b/>
          <w:sz w:val="28"/>
          <w:szCs w:val="28"/>
        </w:rPr>
        <w:t>:</w:t>
      </w:r>
    </w:p>
    <w:p w:rsidR="00671473" w:rsidRPr="0022680B" w:rsidRDefault="006825E1" w:rsidP="0022680B">
      <w:pPr>
        <w:numPr>
          <w:ilvl w:val="0"/>
          <w:numId w:val="24"/>
        </w:numPr>
        <w:spacing w:line="480" w:lineRule="auto"/>
        <w:rPr>
          <w:rFonts w:cs="Times New Roman"/>
          <w:sz w:val="22"/>
          <w:szCs w:val="22"/>
          <w:lang w:val="en-IN"/>
        </w:rPr>
      </w:pPr>
      <w:r w:rsidRPr="0022680B">
        <w:rPr>
          <w:rFonts w:cs="Times New Roman"/>
          <w:sz w:val="22"/>
          <w:szCs w:val="22"/>
          <w:lang w:val="en-IN"/>
        </w:rPr>
        <w:t>By the help of our device there are much increased chances of victims to survive in the accidents if no one is there for help.</w:t>
      </w:r>
    </w:p>
    <w:p w:rsidR="007A34AC" w:rsidRDefault="006825E1" w:rsidP="007A34AC">
      <w:pPr>
        <w:numPr>
          <w:ilvl w:val="0"/>
          <w:numId w:val="24"/>
        </w:numPr>
        <w:spacing w:line="480" w:lineRule="auto"/>
        <w:rPr>
          <w:rFonts w:cs="Times New Roman"/>
          <w:sz w:val="22"/>
          <w:szCs w:val="22"/>
          <w:lang w:val="en-IN"/>
        </w:rPr>
      </w:pPr>
      <w:r w:rsidRPr="0022680B">
        <w:rPr>
          <w:rFonts w:cs="Times New Roman"/>
          <w:sz w:val="22"/>
          <w:szCs w:val="22"/>
          <w:lang w:val="en-IN"/>
        </w:rPr>
        <w:t>It will decrease the number of the cases where people die in this type of situations because lack of help.</w:t>
      </w:r>
    </w:p>
    <w:p w:rsidR="007A34AC" w:rsidRPr="007A34AC" w:rsidRDefault="007A34AC" w:rsidP="007A34AC">
      <w:pPr>
        <w:spacing w:line="480" w:lineRule="auto"/>
        <w:rPr>
          <w:rFonts w:cs="Times New Roman"/>
          <w:sz w:val="22"/>
          <w:szCs w:val="22"/>
          <w:lang w:val="en-IN"/>
        </w:rPr>
      </w:pPr>
    </w:p>
    <w:p w:rsidR="0022680B" w:rsidRDefault="0022680B" w:rsidP="0022680B">
      <w:pPr>
        <w:spacing w:line="480" w:lineRule="auto"/>
        <w:rPr>
          <w:rFonts w:cs="Times New Roman"/>
          <w:b/>
          <w:sz w:val="28"/>
          <w:szCs w:val="28"/>
        </w:rPr>
      </w:pPr>
      <w:r>
        <w:rPr>
          <w:rFonts w:cs="Times New Roman"/>
          <w:b/>
          <w:sz w:val="28"/>
          <w:szCs w:val="28"/>
        </w:rPr>
        <w:t>DIS</w:t>
      </w:r>
      <w:r w:rsidRPr="0022680B">
        <w:rPr>
          <w:rFonts w:cs="Times New Roman"/>
          <w:b/>
          <w:sz w:val="28"/>
          <w:szCs w:val="28"/>
        </w:rPr>
        <w:t>ADVANTAGE</w:t>
      </w:r>
      <w:r>
        <w:rPr>
          <w:rFonts w:cs="Times New Roman"/>
          <w:b/>
          <w:sz w:val="28"/>
          <w:szCs w:val="28"/>
        </w:rPr>
        <w:t>S</w:t>
      </w:r>
      <w:r w:rsidRPr="0022680B">
        <w:rPr>
          <w:rFonts w:cs="Times New Roman"/>
          <w:b/>
          <w:sz w:val="28"/>
          <w:szCs w:val="28"/>
        </w:rPr>
        <w:t>:</w:t>
      </w:r>
    </w:p>
    <w:p w:rsidR="00671473" w:rsidRPr="0022680B" w:rsidRDefault="006825E1" w:rsidP="0022680B">
      <w:pPr>
        <w:numPr>
          <w:ilvl w:val="0"/>
          <w:numId w:val="25"/>
        </w:numPr>
        <w:spacing w:line="480" w:lineRule="auto"/>
        <w:rPr>
          <w:rFonts w:cs="Times New Roman"/>
          <w:sz w:val="22"/>
          <w:szCs w:val="22"/>
          <w:lang w:val="en-IN"/>
        </w:rPr>
      </w:pPr>
      <w:r w:rsidRPr="0022680B">
        <w:rPr>
          <w:rFonts w:cs="Times New Roman"/>
          <w:sz w:val="22"/>
          <w:szCs w:val="22"/>
          <w:lang w:val="en-IN"/>
        </w:rPr>
        <w:t xml:space="preserve">Device can be broken and could not work in some situations where the vehicle is highly damaged by the accident. </w:t>
      </w:r>
    </w:p>
    <w:p w:rsidR="0022680B" w:rsidRPr="0022680B" w:rsidRDefault="0022680B" w:rsidP="0022680B">
      <w:pPr>
        <w:spacing w:line="480" w:lineRule="auto"/>
        <w:rPr>
          <w:rFonts w:cs="Times New Roman"/>
          <w:b/>
          <w:sz w:val="28"/>
          <w:szCs w:val="28"/>
        </w:rPr>
      </w:pPr>
    </w:p>
    <w:p w:rsidR="0022680B" w:rsidRPr="0022680B" w:rsidRDefault="0022680B" w:rsidP="00C2544B">
      <w:pPr>
        <w:spacing w:line="480" w:lineRule="auto"/>
        <w:rPr>
          <w:rFonts w:cs="Times New Roman"/>
          <w:b/>
          <w:sz w:val="36"/>
          <w:szCs w:val="36"/>
        </w:rPr>
      </w:pPr>
    </w:p>
    <w:p w:rsidR="0022680B" w:rsidRDefault="0022680B" w:rsidP="00954AE9">
      <w:pPr>
        <w:spacing w:line="480" w:lineRule="auto"/>
        <w:ind w:left="3600"/>
        <w:jc w:val="both"/>
        <w:rPr>
          <w:b/>
          <w:sz w:val="28"/>
        </w:rPr>
      </w:pPr>
    </w:p>
    <w:p w:rsidR="0022680B" w:rsidRDefault="0022680B" w:rsidP="00954AE9">
      <w:pPr>
        <w:spacing w:line="480" w:lineRule="auto"/>
        <w:ind w:left="3600"/>
        <w:jc w:val="both"/>
        <w:rPr>
          <w:b/>
          <w:sz w:val="28"/>
        </w:rPr>
      </w:pPr>
    </w:p>
    <w:p w:rsidR="0022680B" w:rsidRDefault="0022680B" w:rsidP="00954AE9">
      <w:pPr>
        <w:spacing w:line="480" w:lineRule="auto"/>
        <w:ind w:left="3600"/>
        <w:jc w:val="both"/>
        <w:rPr>
          <w:b/>
          <w:sz w:val="28"/>
        </w:rPr>
      </w:pPr>
    </w:p>
    <w:p w:rsidR="0022680B" w:rsidRDefault="0022680B" w:rsidP="00954AE9">
      <w:pPr>
        <w:spacing w:line="480" w:lineRule="auto"/>
        <w:ind w:left="3600"/>
        <w:jc w:val="both"/>
        <w:rPr>
          <w:b/>
          <w:sz w:val="28"/>
        </w:rPr>
      </w:pPr>
    </w:p>
    <w:p w:rsidR="0022680B" w:rsidRDefault="0022680B" w:rsidP="00954AE9">
      <w:pPr>
        <w:spacing w:line="480" w:lineRule="auto"/>
        <w:ind w:left="3600"/>
        <w:jc w:val="both"/>
        <w:rPr>
          <w:b/>
          <w:sz w:val="28"/>
        </w:rPr>
      </w:pPr>
    </w:p>
    <w:p w:rsidR="0022680B" w:rsidRDefault="0022680B" w:rsidP="00954AE9">
      <w:pPr>
        <w:spacing w:line="480" w:lineRule="auto"/>
        <w:ind w:left="3600"/>
        <w:jc w:val="both"/>
        <w:rPr>
          <w:b/>
          <w:sz w:val="28"/>
        </w:rPr>
      </w:pPr>
    </w:p>
    <w:p w:rsidR="0022680B" w:rsidRDefault="0022680B" w:rsidP="00954AE9">
      <w:pPr>
        <w:spacing w:line="480" w:lineRule="auto"/>
        <w:ind w:left="3600"/>
        <w:jc w:val="both"/>
        <w:rPr>
          <w:b/>
          <w:sz w:val="28"/>
        </w:rPr>
      </w:pPr>
    </w:p>
    <w:p w:rsidR="0022680B" w:rsidRDefault="0022680B" w:rsidP="00954AE9">
      <w:pPr>
        <w:spacing w:line="480" w:lineRule="auto"/>
        <w:ind w:left="3600"/>
        <w:jc w:val="both"/>
        <w:rPr>
          <w:b/>
          <w:sz w:val="28"/>
        </w:rPr>
      </w:pPr>
    </w:p>
    <w:p w:rsidR="0022680B" w:rsidRDefault="0022680B" w:rsidP="00954AE9">
      <w:pPr>
        <w:spacing w:line="480" w:lineRule="auto"/>
        <w:ind w:left="3600"/>
        <w:jc w:val="both"/>
        <w:rPr>
          <w:b/>
          <w:sz w:val="28"/>
        </w:rPr>
      </w:pPr>
    </w:p>
    <w:p w:rsidR="0022680B" w:rsidRDefault="0022680B" w:rsidP="00954AE9">
      <w:pPr>
        <w:spacing w:line="480" w:lineRule="auto"/>
        <w:ind w:left="3600"/>
        <w:jc w:val="both"/>
        <w:rPr>
          <w:b/>
          <w:sz w:val="28"/>
        </w:rPr>
      </w:pPr>
    </w:p>
    <w:p w:rsidR="0022680B" w:rsidRDefault="0022680B" w:rsidP="00954AE9">
      <w:pPr>
        <w:spacing w:line="480" w:lineRule="auto"/>
        <w:ind w:left="3600"/>
        <w:jc w:val="both"/>
        <w:rPr>
          <w:b/>
          <w:sz w:val="28"/>
        </w:rPr>
      </w:pPr>
    </w:p>
    <w:p w:rsidR="0022680B" w:rsidRDefault="0022680B" w:rsidP="00954AE9">
      <w:pPr>
        <w:spacing w:line="480" w:lineRule="auto"/>
        <w:ind w:left="3600"/>
        <w:jc w:val="both"/>
        <w:rPr>
          <w:b/>
          <w:sz w:val="28"/>
        </w:rPr>
      </w:pPr>
    </w:p>
    <w:p w:rsidR="0022680B" w:rsidRDefault="0022680B" w:rsidP="00954AE9">
      <w:pPr>
        <w:spacing w:line="480" w:lineRule="auto"/>
        <w:ind w:left="3600"/>
        <w:jc w:val="both"/>
        <w:rPr>
          <w:b/>
          <w:sz w:val="28"/>
        </w:rPr>
      </w:pPr>
    </w:p>
    <w:p w:rsidR="0022680B" w:rsidRDefault="0022680B" w:rsidP="00954AE9">
      <w:pPr>
        <w:spacing w:line="480" w:lineRule="auto"/>
        <w:ind w:left="3600"/>
        <w:jc w:val="both"/>
        <w:rPr>
          <w:b/>
          <w:sz w:val="28"/>
        </w:rPr>
      </w:pPr>
    </w:p>
    <w:p w:rsidR="0022680B" w:rsidRDefault="0022680B" w:rsidP="00954AE9">
      <w:pPr>
        <w:spacing w:line="480" w:lineRule="auto"/>
        <w:ind w:left="3600"/>
        <w:jc w:val="both"/>
        <w:rPr>
          <w:b/>
          <w:sz w:val="28"/>
        </w:rPr>
      </w:pPr>
    </w:p>
    <w:p w:rsidR="00E117E4" w:rsidRDefault="00E117E4" w:rsidP="00954AE9">
      <w:pPr>
        <w:spacing w:line="480" w:lineRule="auto"/>
        <w:ind w:left="3600"/>
        <w:jc w:val="both"/>
        <w:rPr>
          <w:b/>
          <w:sz w:val="40"/>
          <w:szCs w:val="40"/>
        </w:rPr>
      </w:pPr>
      <w:r w:rsidRPr="00E117E4">
        <w:rPr>
          <w:b/>
          <w:sz w:val="40"/>
          <w:szCs w:val="40"/>
        </w:rPr>
        <w:t>CONCLUSION</w:t>
      </w:r>
    </w:p>
    <w:p w:rsidR="007413D5" w:rsidRDefault="00516756" w:rsidP="007413D5">
      <w:pPr>
        <w:numPr>
          <w:ilvl w:val="0"/>
          <w:numId w:val="38"/>
        </w:numPr>
        <w:spacing w:line="480" w:lineRule="auto"/>
        <w:jc w:val="both"/>
        <w:rPr>
          <w:bCs/>
          <w:sz w:val="28"/>
          <w:szCs w:val="28"/>
          <w:lang w:val="en-IN"/>
        </w:rPr>
      </w:pPr>
      <w:r w:rsidRPr="007413D5">
        <w:rPr>
          <w:bCs/>
          <w:sz w:val="28"/>
          <w:szCs w:val="28"/>
          <w:lang w:val="en-IN"/>
        </w:rPr>
        <w:t>The main work of our project is to make a device which will be added into the vehicles</w:t>
      </w:r>
    </w:p>
    <w:p w:rsidR="00000000" w:rsidRPr="007413D5" w:rsidRDefault="00516756" w:rsidP="007413D5">
      <w:pPr>
        <w:spacing w:line="480" w:lineRule="auto"/>
        <w:ind w:left="720"/>
        <w:jc w:val="both"/>
        <w:rPr>
          <w:bCs/>
          <w:sz w:val="28"/>
          <w:szCs w:val="28"/>
          <w:lang w:val="en-IN"/>
        </w:rPr>
      </w:pPr>
      <w:r w:rsidRPr="007413D5">
        <w:rPr>
          <w:bCs/>
          <w:sz w:val="28"/>
          <w:szCs w:val="28"/>
          <w:lang w:val="en-IN"/>
        </w:rPr>
        <w:t xml:space="preserve"> and will work as a software.</w:t>
      </w:r>
    </w:p>
    <w:p w:rsidR="007413D5" w:rsidRDefault="00516756" w:rsidP="007413D5">
      <w:pPr>
        <w:numPr>
          <w:ilvl w:val="0"/>
          <w:numId w:val="38"/>
        </w:numPr>
        <w:spacing w:line="480" w:lineRule="auto"/>
        <w:jc w:val="both"/>
        <w:rPr>
          <w:bCs/>
          <w:sz w:val="28"/>
          <w:szCs w:val="28"/>
          <w:lang w:val="en-IN"/>
        </w:rPr>
      </w:pPr>
      <w:r w:rsidRPr="007413D5">
        <w:rPr>
          <w:bCs/>
          <w:sz w:val="28"/>
          <w:szCs w:val="28"/>
          <w:lang w:val="en-IN"/>
        </w:rPr>
        <w:t xml:space="preserve">In some cases </w:t>
      </w:r>
      <w:r w:rsidRPr="007413D5">
        <w:rPr>
          <w:bCs/>
          <w:sz w:val="28"/>
          <w:szCs w:val="28"/>
          <w:lang w:val="en-IN"/>
        </w:rPr>
        <w:t>accidents happen at the places where victims can’t a</w:t>
      </w:r>
      <w:r w:rsidR="007413D5" w:rsidRPr="007413D5">
        <w:rPr>
          <w:bCs/>
          <w:sz w:val="28"/>
          <w:szCs w:val="28"/>
          <w:lang w:val="en-IN"/>
        </w:rPr>
        <w:t xml:space="preserve">sk for help or </w:t>
      </w:r>
    </w:p>
    <w:p w:rsidR="00000000" w:rsidRPr="007413D5" w:rsidRDefault="007413D5" w:rsidP="007413D5">
      <w:pPr>
        <w:spacing w:line="480" w:lineRule="auto"/>
        <w:ind w:left="720"/>
        <w:jc w:val="both"/>
        <w:rPr>
          <w:bCs/>
          <w:sz w:val="28"/>
          <w:szCs w:val="28"/>
          <w:lang w:val="en-IN"/>
        </w:rPr>
      </w:pPr>
      <w:r w:rsidRPr="007413D5">
        <w:rPr>
          <w:bCs/>
          <w:sz w:val="28"/>
          <w:szCs w:val="28"/>
          <w:lang w:val="en-IN"/>
        </w:rPr>
        <w:t>are unconscious.</w:t>
      </w:r>
    </w:p>
    <w:p w:rsidR="007413D5" w:rsidRDefault="00516756" w:rsidP="007413D5">
      <w:pPr>
        <w:numPr>
          <w:ilvl w:val="0"/>
          <w:numId w:val="38"/>
        </w:numPr>
        <w:spacing w:line="480" w:lineRule="auto"/>
        <w:jc w:val="both"/>
        <w:rPr>
          <w:bCs/>
          <w:sz w:val="28"/>
          <w:szCs w:val="28"/>
          <w:lang w:val="en-IN"/>
        </w:rPr>
      </w:pPr>
      <w:r w:rsidRPr="007413D5">
        <w:rPr>
          <w:bCs/>
          <w:sz w:val="28"/>
          <w:szCs w:val="28"/>
          <w:lang w:val="en-IN"/>
        </w:rPr>
        <w:t xml:space="preserve">Our device will manage to call an ambulance to provide the information of vehicle and </w:t>
      </w:r>
    </w:p>
    <w:p w:rsidR="00000000" w:rsidRPr="007413D5" w:rsidRDefault="00516756" w:rsidP="007413D5">
      <w:pPr>
        <w:spacing w:line="480" w:lineRule="auto"/>
        <w:ind w:left="720"/>
        <w:jc w:val="both"/>
        <w:rPr>
          <w:bCs/>
          <w:sz w:val="28"/>
          <w:szCs w:val="28"/>
          <w:lang w:val="en-IN"/>
        </w:rPr>
      </w:pPr>
      <w:r w:rsidRPr="007413D5">
        <w:rPr>
          <w:bCs/>
          <w:sz w:val="28"/>
          <w:szCs w:val="28"/>
          <w:lang w:val="en-IN"/>
        </w:rPr>
        <w:t xml:space="preserve">the location where the accident has happened. </w:t>
      </w:r>
    </w:p>
    <w:p w:rsidR="00E117E4" w:rsidRPr="00E117E4" w:rsidRDefault="00E117E4" w:rsidP="00E117E4">
      <w:pPr>
        <w:spacing w:line="480" w:lineRule="auto"/>
        <w:jc w:val="both"/>
        <w:rPr>
          <w:b/>
          <w:sz w:val="28"/>
          <w:szCs w:val="28"/>
        </w:rPr>
      </w:pPr>
    </w:p>
    <w:p w:rsidR="00E117E4" w:rsidRDefault="00E117E4" w:rsidP="00954AE9">
      <w:pPr>
        <w:spacing w:line="480" w:lineRule="auto"/>
        <w:ind w:left="3600"/>
        <w:jc w:val="both"/>
        <w:rPr>
          <w:b/>
          <w:sz w:val="28"/>
        </w:rPr>
      </w:pPr>
    </w:p>
    <w:p w:rsidR="00E117E4" w:rsidRDefault="00E117E4" w:rsidP="00954AE9">
      <w:pPr>
        <w:spacing w:line="480" w:lineRule="auto"/>
        <w:ind w:left="3600"/>
        <w:jc w:val="both"/>
        <w:rPr>
          <w:b/>
          <w:sz w:val="28"/>
        </w:rPr>
      </w:pPr>
    </w:p>
    <w:p w:rsidR="00E117E4" w:rsidRDefault="00E117E4" w:rsidP="00954AE9">
      <w:pPr>
        <w:spacing w:line="480" w:lineRule="auto"/>
        <w:ind w:left="3600"/>
        <w:jc w:val="both"/>
        <w:rPr>
          <w:b/>
          <w:sz w:val="28"/>
        </w:rPr>
      </w:pPr>
    </w:p>
    <w:p w:rsidR="00E117E4" w:rsidRDefault="00E117E4" w:rsidP="00954AE9">
      <w:pPr>
        <w:spacing w:line="480" w:lineRule="auto"/>
        <w:ind w:left="3600"/>
        <w:jc w:val="both"/>
        <w:rPr>
          <w:b/>
          <w:sz w:val="28"/>
        </w:rPr>
      </w:pPr>
    </w:p>
    <w:p w:rsidR="00E117E4" w:rsidRDefault="00E117E4" w:rsidP="00954AE9">
      <w:pPr>
        <w:spacing w:line="480" w:lineRule="auto"/>
        <w:ind w:left="3600"/>
        <w:jc w:val="both"/>
        <w:rPr>
          <w:b/>
          <w:sz w:val="28"/>
        </w:rPr>
      </w:pPr>
    </w:p>
    <w:p w:rsidR="00E117E4" w:rsidRDefault="00E117E4" w:rsidP="00954AE9">
      <w:pPr>
        <w:spacing w:line="480" w:lineRule="auto"/>
        <w:ind w:left="3600"/>
        <w:jc w:val="both"/>
        <w:rPr>
          <w:b/>
          <w:sz w:val="28"/>
        </w:rPr>
      </w:pPr>
    </w:p>
    <w:p w:rsidR="00E117E4" w:rsidRDefault="00E117E4" w:rsidP="00954AE9">
      <w:pPr>
        <w:spacing w:line="480" w:lineRule="auto"/>
        <w:ind w:left="3600"/>
        <w:jc w:val="both"/>
        <w:rPr>
          <w:b/>
          <w:sz w:val="28"/>
        </w:rPr>
      </w:pPr>
    </w:p>
    <w:p w:rsidR="00E117E4" w:rsidRDefault="00E117E4" w:rsidP="00954AE9">
      <w:pPr>
        <w:spacing w:line="480" w:lineRule="auto"/>
        <w:ind w:left="3600"/>
        <w:jc w:val="both"/>
        <w:rPr>
          <w:b/>
          <w:sz w:val="28"/>
        </w:rPr>
      </w:pPr>
    </w:p>
    <w:p w:rsidR="00E117E4" w:rsidRDefault="00E117E4" w:rsidP="00954AE9">
      <w:pPr>
        <w:spacing w:line="480" w:lineRule="auto"/>
        <w:ind w:left="3600"/>
        <w:jc w:val="both"/>
        <w:rPr>
          <w:b/>
          <w:sz w:val="28"/>
        </w:rPr>
      </w:pPr>
    </w:p>
    <w:p w:rsidR="00E117E4" w:rsidRDefault="00E117E4" w:rsidP="00954AE9">
      <w:pPr>
        <w:spacing w:line="480" w:lineRule="auto"/>
        <w:ind w:left="3600"/>
        <w:jc w:val="both"/>
        <w:rPr>
          <w:b/>
          <w:sz w:val="28"/>
        </w:rPr>
      </w:pPr>
    </w:p>
    <w:p w:rsidR="00E117E4" w:rsidRDefault="00E117E4" w:rsidP="00954AE9">
      <w:pPr>
        <w:spacing w:line="480" w:lineRule="auto"/>
        <w:ind w:left="3600"/>
        <w:jc w:val="both"/>
        <w:rPr>
          <w:b/>
          <w:sz w:val="28"/>
        </w:rPr>
      </w:pPr>
    </w:p>
    <w:p w:rsidR="00E117E4" w:rsidRDefault="00E117E4" w:rsidP="00954AE9">
      <w:pPr>
        <w:spacing w:line="480" w:lineRule="auto"/>
        <w:ind w:left="3600"/>
        <w:jc w:val="both"/>
        <w:rPr>
          <w:b/>
          <w:sz w:val="28"/>
        </w:rPr>
      </w:pPr>
    </w:p>
    <w:p w:rsidR="00E117E4" w:rsidRDefault="00E117E4" w:rsidP="00954AE9">
      <w:pPr>
        <w:spacing w:line="480" w:lineRule="auto"/>
        <w:ind w:left="3600"/>
        <w:jc w:val="both"/>
        <w:rPr>
          <w:b/>
          <w:sz w:val="28"/>
        </w:rPr>
      </w:pPr>
    </w:p>
    <w:p w:rsidR="00E117E4" w:rsidRDefault="00E117E4" w:rsidP="00954AE9">
      <w:pPr>
        <w:spacing w:line="480" w:lineRule="auto"/>
        <w:ind w:left="3600"/>
        <w:jc w:val="both"/>
        <w:rPr>
          <w:b/>
          <w:sz w:val="28"/>
        </w:rPr>
      </w:pPr>
    </w:p>
    <w:p w:rsidR="00CA3F32" w:rsidRDefault="007413D5" w:rsidP="007413D5">
      <w:pPr>
        <w:spacing w:line="480" w:lineRule="auto"/>
        <w:rPr>
          <w:b/>
          <w:sz w:val="28"/>
        </w:rPr>
      </w:pPr>
      <w:r>
        <w:rPr>
          <w:b/>
          <w:sz w:val="28"/>
        </w:rPr>
        <w:lastRenderedPageBreak/>
        <w:t xml:space="preserve">  </w:t>
      </w:r>
      <w:r>
        <w:rPr>
          <w:b/>
          <w:sz w:val="28"/>
        </w:rPr>
        <w:tab/>
      </w:r>
      <w:r>
        <w:rPr>
          <w:b/>
          <w:sz w:val="28"/>
        </w:rPr>
        <w:tab/>
      </w:r>
      <w:r>
        <w:rPr>
          <w:b/>
          <w:sz w:val="28"/>
        </w:rPr>
        <w:tab/>
      </w:r>
      <w:r>
        <w:rPr>
          <w:b/>
          <w:sz w:val="28"/>
        </w:rPr>
        <w:tab/>
      </w:r>
      <w:r>
        <w:rPr>
          <w:b/>
          <w:sz w:val="28"/>
        </w:rPr>
        <w:tab/>
      </w:r>
      <w:r>
        <w:rPr>
          <w:b/>
          <w:sz w:val="28"/>
        </w:rPr>
        <w:tab/>
      </w:r>
      <w:r>
        <w:rPr>
          <w:b/>
          <w:sz w:val="28"/>
        </w:rPr>
        <w:tab/>
      </w:r>
      <w:r w:rsidR="00CA3F32">
        <w:rPr>
          <w:b/>
          <w:noProof/>
        </w:rPr>
        <w:t>APPENDIX</w:t>
      </w:r>
    </w:p>
    <w:p w:rsidR="00CA3F32" w:rsidRDefault="006D0F57" w:rsidP="00CA3F32">
      <w:pPr>
        <w:spacing w:line="360" w:lineRule="auto"/>
      </w:pPr>
      <w:r w:rsidRPr="006D0F57">
        <w:rPr>
          <w:b/>
          <w:noProof/>
          <w:lang w:eastAsia="en-US" w:bidi="gu-IN"/>
        </w:rPr>
        <w:pict>
          <v:line id="Line 41" o:spid="_x0000_s1030" style="position:absolute;z-index:251781120;visibility:visible" from="57pt,8.4pt" to="49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" strokeweight="4.5pt">
            <v:stroke linestyle="thinThick"/>
          </v:line>
        </w:pict>
      </w:r>
    </w:p>
    <w:p w:rsidR="00CA3F32" w:rsidRDefault="00CA3F32" w:rsidP="00CA3F32">
      <w:pPr>
        <w:pStyle w:val="ListParagraph"/>
        <w:spacing w:line="360" w:lineRule="auto"/>
      </w:pPr>
    </w:p>
    <w:p w:rsidR="00CA3F32" w:rsidRPr="00CC0BEE" w:rsidRDefault="00CA3F32" w:rsidP="00FA4554">
      <w:pPr>
        <w:pStyle w:val="ListParagraph"/>
        <w:spacing w:line="360" w:lineRule="auto"/>
        <w:rPr>
          <w:b/>
          <w:bCs/>
        </w:rPr>
      </w:pPr>
      <w:r w:rsidRPr="00CC0BEE">
        <w:rPr>
          <w:b/>
          <w:bCs/>
        </w:rPr>
        <w:t>The project report also include below information (as an appendix to project report), submitted/generated via project management s</w:t>
      </w:r>
      <w:r>
        <w:rPr>
          <w:b/>
          <w:bCs/>
        </w:rPr>
        <w:t>ite: http://projects.gtu.ac.in/</w:t>
      </w:r>
    </w:p>
    <w:p w:rsidR="00FA4554" w:rsidRDefault="00CA3F32" w:rsidP="00FA4554">
      <w:pPr>
        <w:pStyle w:val="ListParagraph"/>
        <w:numPr>
          <w:ilvl w:val="0"/>
          <w:numId w:val="29"/>
        </w:numPr>
        <w:spacing w:line="360" w:lineRule="auto"/>
      </w:pPr>
      <w:r w:rsidRPr="00CC0BEE">
        <w:t>Copy of four Periodic Progress Reports (PPR) as submitted by each student, along with guide commen</w:t>
      </w:r>
      <w:r>
        <w:t>t</w:t>
      </w:r>
    </w:p>
    <w:p w:rsidR="00CA3F32" w:rsidRDefault="00CA3F32" w:rsidP="00FA4554">
      <w:pPr>
        <w:pStyle w:val="ListParagraph"/>
        <w:numPr>
          <w:ilvl w:val="0"/>
          <w:numId w:val="29"/>
        </w:numPr>
        <w:spacing w:line="360" w:lineRule="auto"/>
      </w:pPr>
      <w:r>
        <w:t xml:space="preserve"> </w:t>
      </w:r>
      <w:r w:rsidR="00FA4554">
        <w:t>On</w:t>
      </w:r>
      <w:r>
        <w:t xml:space="preserve"> it– For both semesters. </w:t>
      </w:r>
    </w:p>
    <w:p w:rsidR="00CA3F32" w:rsidRDefault="00CA3F32" w:rsidP="00FA4554">
      <w:pPr>
        <w:pStyle w:val="ListParagraph"/>
        <w:spacing w:line="360" w:lineRule="auto"/>
      </w:pPr>
      <w:r>
        <w:t xml:space="preserve">2. </w:t>
      </w:r>
      <w:r w:rsidRPr="00CC0BEE">
        <w:t>Patent Search &amp; Analysis Report (PSAR) as submitted by each student, along with guide comme</w:t>
      </w:r>
      <w:r>
        <w:t xml:space="preserve">nt on it– For semester 7 ONLY </w:t>
      </w:r>
    </w:p>
    <w:p w:rsidR="00CA3F32" w:rsidRDefault="00CA3F32" w:rsidP="00FA4554">
      <w:pPr>
        <w:pStyle w:val="ListParagraph"/>
        <w:spacing w:line="360" w:lineRule="auto"/>
      </w:pPr>
      <w:r>
        <w:t>3.</w:t>
      </w:r>
      <w:r w:rsidRPr="00CC0BEE">
        <w:t>Design Engineering canvases: AEIOU Summary, Empathy Summary, Ideat</w:t>
      </w:r>
      <w:r w:rsidR="00FA4554">
        <w:t xml:space="preserve">ion, Product Development and </w:t>
      </w:r>
      <w:r w:rsidRPr="00CC0BEE">
        <w:t xml:space="preserve"> </w:t>
      </w:r>
      <w:r w:rsidR="00FA4554">
        <w:t xml:space="preserve">its </w:t>
      </w:r>
      <w:r w:rsidRPr="00CC0BEE">
        <w:t>report generated in line with the existing project.– For semester 7 ONLY ·</w:t>
      </w:r>
    </w:p>
    <w:p w:rsidR="00CA3F32" w:rsidRDefault="00CA3F32" w:rsidP="00FA4554">
      <w:pPr>
        <w:pStyle w:val="ListParagraph"/>
        <w:spacing w:line="360" w:lineRule="auto"/>
      </w:pPr>
      <w:r>
        <w:t xml:space="preserve">4. </w:t>
      </w:r>
      <w:r w:rsidRPr="00CC0BEE">
        <w:t>Business Model Canvas (BMC) and its report generated in line with the existing project. – For semester 8 ONLY ·</w:t>
      </w:r>
    </w:p>
    <w:p w:rsidR="00CA3F32" w:rsidRDefault="00CA3F32" w:rsidP="00FA4554">
      <w:pPr>
        <w:pStyle w:val="ListParagraph"/>
        <w:spacing w:line="360" w:lineRule="auto"/>
      </w:pPr>
      <w:r>
        <w:t>5. Copy of Project Review Card</w:t>
      </w:r>
    </w:p>
    <w:p w:rsidR="00CA3F32" w:rsidRDefault="00CA3F32" w:rsidP="00954AE9">
      <w:pPr>
        <w:spacing w:line="480" w:lineRule="auto"/>
        <w:ind w:left="3600"/>
        <w:jc w:val="both"/>
        <w:rPr>
          <w:b/>
          <w:sz w:val="28"/>
        </w:rPr>
      </w:pPr>
    </w:p>
    <w:p w:rsidR="0022680B" w:rsidRDefault="0022680B" w:rsidP="00954AE9">
      <w:pPr>
        <w:spacing w:line="480" w:lineRule="auto"/>
        <w:ind w:left="3600"/>
        <w:jc w:val="both"/>
        <w:rPr>
          <w:b/>
          <w:sz w:val="28"/>
        </w:rPr>
      </w:pPr>
    </w:p>
    <w:p w:rsidR="0022680B" w:rsidRDefault="0022680B" w:rsidP="00954AE9">
      <w:pPr>
        <w:spacing w:line="480" w:lineRule="auto"/>
        <w:ind w:left="3600"/>
        <w:jc w:val="both"/>
        <w:rPr>
          <w:b/>
          <w:sz w:val="28"/>
        </w:rPr>
      </w:pPr>
    </w:p>
    <w:p w:rsidR="00C2544B" w:rsidRDefault="00C2544B" w:rsidP="00954AE9">
      <w:pPr>
        <w:spacing w:line="360" w:lineRule="auto"/>
        <w:jc w:val="both"/>
      </w:pPr>
    </w:p>
    <w:p w:rsidR="003E2E5A" w:rsidRPr="003E2E5A" w:rsidRDefault="003E2E5A" w:rsidP="00954AE9">
      <w:pPr>
        <w:jc w:val="both"/>
      </w:pPr>
    </w:p>
    <w:p w:rsidR="003E2E5A" w:rsidRPr="003E2E5A" w:rsidRDefault="003E2E5A" w:rsidP="00954AE9">
      <w:pPr>
        <w:jc w:val="both"/>
      </w:pPr>
    </w:p>
    <w:p w:rsidR="003E2E5A" w:rsidRPr="003E2E5A" w:rsidRDefault="003E2E5A" w:rsidP="00954AE9">
      <w:pPr>
        <w:jc w:val="both"/>
      </w:pPr>
    </w:p>
    <w:p w:rsidR="003E2E5A" w:rsidRPr="003E2E5A" w:rsidRDefault="003E2E5A" w:rsidP="00954AE9">
      <w:pPr>
        <w:jc w:val="both"/>
      </w:pPr>
    </w:p>
    <w:p w:rsidR="003E2E5A" w:rsidRPr="003E2E5A" w:rsidRDefault="003E2E5A" w:rsidP="003E2E5A"/>
    <w:p w:rsidR="003E2E5A" w:rsidRPr="003E2E5A" w:rsidRDefault="003E2E5A" w:rsidP="003E2E5A"/>
    <w:p w:rsidR="003E2E5A" w:rsidRPr="003E2E5A" w:rsidRDefault="003E2E5A" w:rsidP="003E2E5A"/>
    <w:p w:rsidR="002F43B8" w:rsidRPr="00AB29A8" w:rsidRDefault="0080381A" w:rsidP="00AB29A8">
      <w:pPr>
        <w:spacing w:before="92"/>
        <w:ind w:right="1666"/>
        <w:rPr>
          <w:b/>
          <w:sz w:val="28"/>
          <w:szCs w:val="28"/>
        </w:rPr>
        <w:sectPr w:rsidR="002F43B8" w:rsidRPr="00AB29A8">
          <w:pgSz w:w="11900" w:h="16850"/>
          <w:pgMar w:top="840" w:right="60" w:bottom="860" w:left="480" w:header="0" w:footer="671" w:gutter="0"/>
          <w:cols w:space="720"/>
        </w:sectPr>
      </w:pPr>
      <w:r w:rsidRPr="00CC3565">
        <w:t xml:space="preserve"> </w:t>
      </w:r>
      <w:r w:rsidR="00003385">
        <w:t xml:space="preserve">     </w:t>
      </w:r>
      <w:r w:rsidR="00003385">
        <w:tab/>
      </w:r>
      <w:r w:rsidR="00003385">
        <w:tab/>
      </w:r>
    </w:p>
    <w:p w:rsidR="00CC0BEE" w:rsidRDefault="00CC0BEE" w:rsidP="00003385">
      <w:pPr>
        <w:spacing w:line="360" w:lineRule="auto"/>
      </w:pPr>
    </w:p>
    <w:p w:rsidR="00CC0BEE" w:rsidRDefault="00CC0BEE" w:rsidP="00157DE7">
      <w:pPr>
        <w:pStyle w:val="ListParagraph"/>
        <w:spacing w:line="360" w:lineRule="auto"/>
      </w:pPr>
    </w:p>
    <w:p w:rsidR="00CC0BEE" w:rsidRDefault="00CC0BEE" w:rsidP="00157DE7">
      <w:pPr>
        <w:pStyle w:val="ListParagraph"/>
        <w:spacing w:line="360" w:lineRule="auto"/>
      </w:pPr>
    </w:p>
    <w:p w:rsidR="00CC0BEE" w:rsidRDefault="00CC0BEE" w:rsidP="00157DE7">
      <w:pPr>
        <w:pStyle w:val="ListParagraph"/>
        <w:spacing w:line="360" w:lineRule="auto"/>
      </w:pPr>
    </w:p>
    <w:p w:rsidR="00CC0BEE" w:rsidRDefault="00CC0BEE" w:rsidP="00157DE7">
      <w:pPr>
        <w:pStyle w:val="ListParagraph"/>
        <w:spacing w:line="360" w:lineRule="auto"/>
      </w:pPr>
    </w:p>
    <w:p w:rsidR="00CC0BEE" w:rsidRDefault="00CC0BEE" w:rsidP="00157DE7">
      <w:pPr>
        <w:pStyle w:val="ListParagraph"/>
        <w:spacing w:line="360" w:lineRule="auto"/>
      </w:pPr>
    </w:p>
    <w:p w:rsidR="00CC0BEE" w:rsidRDefault="00CC0BEE" w:rsidP="00157DE7">
      <w:pPr>
        <w:pStyle w:val="ListParagraph"/>
        <w:spacing w:line="360" w:lineRule="auto"/>
      </w:pPr>
    </w:p>
    <w:p w:rsidR="00CC0BEE" w:rsidRDefault="00CC0BEE" w:rsidP="00157DE7">
      <w:pPr>
        <w:pStyle w:val="ListParagraph"/>
        <w:spacing w:line="360" w:lineRule="auto"/>
      </w:pPr>
    </w:p>
    <w:p w:rsidR="00CC0BEE" w:rsidRDefault="00CC0BEE" w:rsidP="00157DE7">
      <w:pPr>
        <w:pStyle w:val="ListParagraph"/>
        <w:spacing w:line="360" w:lineRule="auto"/>
      </w:pPr>
    </w:p>
    <w:p w:rsidR="00CC0BEE" w:rsidRDefault="00CC0BEE" w:rsidP="00157DE7">
      <w:pPr>
        <w:pStyle w:val="ListParagraph"/>
        <w:spacing w:line="360" w:lineRule="auto"/>
      </w:pPr>
    </w:p>
    <w:p w:rsidR="00CC0BEE" w:rsidRDefault="00CC0BEE" w:rsidP="00157DE7">
      <w:pPr>
        <w:pStyle w:val="ListParagraph"/>
        <w:spacing w:line="360" w:lineRule="auto"/>
      </w:pPr>
    </w:p>
    <w:sectPr w:rsidR="00CC0BEE" w:rsidSect="00CC0BEE">
      <w:headerReference w:type="default" r:id="rId36"/>
      <w:pgSz w:w="12240" w:h="15840"/>
      <w:pgMar w:top="1440" w:right="900" w:bottom="1440" w:left="90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6756" w:rsidRDefault="00516756" w:rsidP="00A22BE2">
      <w:r>
        <w:separator/>
      </w:r>
    </w:p>
  </w:endnote>
  <w:endnote w:type="continuationSeparator" w:id="1">
    <w:p w:rsidR="00516756" w:rsidRDefault="00516756" w:rsidP="00A22BE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
    <w:panose1 w:val="020B060402020203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4240" w:rsidRDefault="006D0F57">
    <w:pPr>
      <w:pStyle w:val="Footer"/>
    </w:pPr>
    <w:r w:rsidRPr="006D0F57">
      <w:rPr>
        <w:noProof/>
        <w:color w:val="4F81BD" w:themeColor="accent1"/>
      </w:rPr>
      <w:pict>
        <v:rect id="Rectangle 1" o:spid="_x0000_s4098" style="position:absolute;margin-left:0;margin-top:0;width:579.9pt;height:750.3pt;z-index:251661312;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" filled="f" strokecolor="#938953 [1614]" strokeweight="1.25pt">
          <w10:wrap anchorx="page" anchory="page"/>
        </v:rect>
      </w:pict>
    </w:r>
    <w:r w:rsidR="00264240">
      <w:rPr>
        <w:color w:val="4F81BD" w:themeColor="accent1"/>
      </w:rPr>
      <w:t xml:space="preserve"> </w:t>
    </w:r>
    <w:r w:rsidR="00264240">
      <w:rPr>
        <w:rFonts w:asciiTheme="majorHAnsi" w:eastAsiaTheme="majorEastAsia" w:hAnsiTheme="majorHAnsi" w:cstheme="majorBidi"/>
        <w:color w:val="4F81BD" w:themeColor="accent1"/>
        <w:sz w:val="20"/>
        <w:szCs w:val="20"/>
      </w:rPr>
      <w:t xml:space="preserve">pg. </w:t>
    </w:r>
    <w:r w:rsidRPr="006D0F57">
      <w:rPr>
        <w:rFonts w:asciiTheme="minorHAnsi" w:eastAsiaTheme="minorEastAsia" w:hAnsiTheme="minorHAnsi" w:cstheme="minorBidi"/>
        <w:color w:val="4F81BD" w:themeColor="accent1"/>
        <w:sz w:val="20"/>
        <w:szCs w:val="20"/>
      </w:rPr>
      <w:fldChar w:fldCharType="begin"/>
    </w:r>
    <w:r w:rsidR="00264240">
      <w:rPr>
        <w:color w:val="4F81BD" w:themeColor="accent1"/>
        <w:sz w:val="20"/>
        <w:szCs w:val="20"/>
      </w:rPr>
      <w:instrText xml:space="preserve"> PAGE    \* MERGEFORMAT </w:instrText>
    </w:r>
    <w:r w:rsidRPr="006D0F57">
      <w:rPr>
        <w:rFonts w:asciiTheme="minorHAnsi" w:eastAsiaTheme="minorEastAsia" w:hAnsiTheme="minorHAnsi" w:cstheme="minorBidi"/>
        <w:color w:val="4F81BD" w:themeColor="accent1"/>
        <w:sz w:val="20"/>
        <w:szCs w:val="20"/>
      </w:rPr>
      <w:fldChar w:fldCharType="separate"/>
    </w:r>
    <w:r w:rsidR="00ED7DB4" w:rsidRPr="00ED7DB4">
      <w:rPr>
        <w:rFonts w:asciiTheme="majorHAnsi" w:eastAsiaTheme="majorEastAsia" w:hAnsiTheme="majorHAnsi" w:cstheme="majorBidi"/>
        <w:noProof/>
        <w:color w:val="4F81BD" w:themeColor="accent1"/>
        <w:sz w:val="20"/>
        <w:szCs w:val="20"/>
      </w:rPr>
      <w:t>vi</w:t>
    </w:r>
    <w:r>
      <w:rPr>
        <w:rFonts w:asciiTheme="majorHAnsi" w:eastAsiaTheme="majorEastAsia" w:hAnsiTheme="majorHAnsi" w:cstheme="majorBidi"/>
        <w:noProof/>
        <w:color w:val="4F81BD" w:themeColor="accent1"/>
        <w:sz w:val="20"/>
        <w:szCs w:val="20"/>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4240" w:rsidRDefault="006D0F57" w:rsidP="0080381A">
    <w:pPr>
      <w:pStyle w:val="Footer"/>
    </w:pPr>
    <w:r w:rsidRPr="006D0F57">
      <w:rPr>
        <w:noProof/>
        <w:color w:val="4F81BD" w:themeColor="accent1"/>
      </w:rPr>
      <w:pict>
        <v:rect id="Rectangle 452" o:spid="_x0000_s4097" style="position:absolute;margin-left:0;margin-top:0;width:579.9pt;height:750.3pt;z-index:251659264;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938953 [1614]" strokeweight="1.25pt">
          <w10:wrap anchorx="page" anchory="page"/>
        </v:rect>
      </w:pict>
    </w:r>
    <w:r w:rsidR="00264240">
      <w:rPr>
        <w:color w:val="4F81BD" w:themeColor="accent1"/>
      </w:rPr>
      <w:t xml:space="preserve"> </w:t>
    </w:r>
    <w:r w:rsidR="00264240">
      <w:rPr>
        <w:rFonts w:asciiTheme="majorHAnsi" w:eastAsiaTheme="majorEastAsia" w:hAnsiTheme="majorHAnsi" w:cstheme="majorBidi"/>
        <w:color w:val="4F81BD" w:themeColor="accent1"/>
        <w:sz w:val="20"/>
        <w:szCs w:val="20"/>
      </w:rPr>
      <w:t xml:space="preserve">pg. </w:t>
    </w:r>
    <w:r w:rsidRPr="006D0F57">
      <w:rPr>
        <w:rFonts w:asciiTheme="minorHAnsi" w:eastAsiaTheme="minorEastAsia" w:hAnsiTheme="minorHAnsi" w:cstheme="minorBidi"/>
        <w:color w:val="4F81BD" w:themeColor="accent1"/>
        <w:sz w:val="20"/>
        <w:szCs w:val="20"/>
      </w:rPr>
      <w:fldChar w:fldCharType="begin"/>
    </w:r>
    <w:r w:rsidR="00264240">
      <w:rPr>
        <w:color w:val="4F81BD" w:themeColor="accent1"/>
        <w:sz w:val="20"/>
        <w:szCs w:val="20"/>
      </w:rPr>
      <w:instrText xml:space="preserve"> PAGE    \* MERGEFORMAT </w:instrText>
    </w:r>
    <w:r w:rsidRPr="006D0F57">
      <w:rPr>
        <w:rFonts w:asciiTheme="minorHAnsi" w:eastAsiaTheme="minorEastAsia" w:hAnsiTheme="minorHAnsi" w:cstheme="minorBidi"/>
        <w:color w:val="4F81BD" w:themeColor="accent1"/>
        <w:sz w:val="20"/>
        <w:szCs w:val="20"/>
      </w:rPr>
      <w:fldChar w:fldCharType="separate"/>
    </w:r>
    <w:r w:rsidR="00ED7DB4" w:rsidRPr="00ED7DB4">
      <w:rPr>
        <w:rFonts w:asciiTheme="majorHAnsi" w:eastAsiaTheme="majorEastAsia" w:hAnsiTheme="majorHAnsi" w:cstheme="majorBidi"/>
        <w:noProof/>
        <w:color w:val="4F81BD" w:themeColor="accent1"/>
        <w:sz w:val="20"/>
        <w:szCs w:val="20"/>
      </w:rPr>
      <w:t>33</w:t>
    </w:r>
    <w:r>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6756" w:rsidRDefault="00516756" w:rsidP="00A22BE2">
      <w:r>
        <w:separator/>
      </w:r>
    </w:p>
  </w:footnote>
  <w:footnote w:type="continuationSeparator" w:id="1">
    <w:p w:rsidR="00516756" w:rsidRDefault="00516756" w:rsidP="00A22BE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4240" w:rsidRPr="00A22BE2" w:rsidRDefault="00264240" w:rsidP="001D650B">
    <w:pPr>
      <w:pStyle w:val="Header"/>
      <w:ind w:left="720"/>
      <w:jc w:val="right"/>
      <w:rPr>
        <w: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4240" w:rsidRPr="00A96219" w:rsidRDefault="00264240" w:rsidP="00A9621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5pt;height:11.5pt" o:bullet="t">
        <v:imagedata r:id="rId1" o:title="mso4675"/>
      </v:shape>
    </w:pict>
  </w:numPicBullet>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D5BE50A6"/>
    <w:name w:val="WW8Num3"/>
    <w:lvl w:ilvl="0">
      <w:start w:val="1"/>
      <w:numFmt w:val="decimal"/>
      <w:lvlText w:val="%1."/>
      <w:lvlJc w:val="left"/>
      <w:pPr>
        <w:tabs>
          <w:tab w:val="num" w:pos="1070"/>
        </w:tabs>
        <w:ind w:left="107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name w:val="WW8Num5"/>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5">
    <w:nsid w:val="00000006"/>
    <w:multiLevelType w:val="multilevel"/>
    <w:tmpl w:val="00000006"/>
    <w:name w:val="WW8Num18"/>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name w:val="WW8Num7"/>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8">
    <w:nsid w:val="00000009"/>
    <w:multiLevelType w:val="multilevel"/>
    <w:tmpl w:val="00000009"/>
    <w:name w:val="WW8Num9"/>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1">
    <w:nsid w:val="0000000C"/>
    <w:multiLevelType w:val="multilevel"/>
    <w:tmpl w:val="0000000C"/>
    <w:name w:val="WW8Num31"/>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2">
    <w:nsid w:val="0000000D"/>
    <w:multiLevelType w:val="multilevel"/>
    <w:tmpl w:val="0000000D"/>
    <w:name w:val="WW8Num32"/>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3">
    <w:nsid w:val="0000000E"/>
    <w:multiLevelType w:val="multilevel"/>
    <w:tmpl w:val="0000000E"/>
    <w:name w:val="WW8Num3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4">
    <w:nsid w:val="0000000F"/>
    <w:multiLevelType w:val="multilevel"/>
    <w:tmpl w:val="0000000F"/>
    <w:name w:val="WW8Num3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5">
    <w:nsid w:val="00000010"/>
    <w:multiLevelType w:val="multilevel"/>
    <w:tmpl w:val="00000010"/>
    <w:name w:val="WW8Num35"/>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6">
    <w:nsid w:val="00000011"/>
    <w:multiLevelType w:val="multilevel"/>
    <w:tmpl w:val="00000011"/>
    <w:name w:val="WW8Num36"/>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7">
    <w:nsid w:val="00000012"/>
    <w:multiLevelType w:val="multilevel"/>
    <w:tmpl w:val="00000012"/>
    <w:name w:val="WW8Num37"/>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8">
    <w:nsid w:val="00000013"/>
    <w:multiLevelType w:val="multilevel"/>
    <w:tmpl w:val="00000013"/>
    <w:name w:val="WW8Num38"/>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w:hAnsi="Wingdings"/>
      </w:rPr>
    </w:lvl>
    <w:lvl w:ilvl="2">
      <w:start w:val="1"/>
      <w:numFmt w:val="bullet"/>
      <w:lvlText w:val=""/>
      <w:lvlJc w:val="left"/>
      <w:pPr>
        <w:tabs>
          <w:tab w:val="num" w:pos="1440"/>
        </w:tabs>
        <w:ind w:left="1440" w:hanging="360"/>
      </w:pPr>
      <w:rPr>
        <w:rFonts w:ascii="Wingdings" w:hAnsi="Wingdings"/>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w:hAnsi="Wingdings"/>
      </w:rPr>
    </w:lvl>
    <w:lvl w:ilvl="5">
      <w:start w:val="1"/>
      <w:numFmt w:val="bullet"/>
      <w:lvlText w:val=""/>
      <w:lvlJc w:val="left"/>
      <w:pPr>
        <w:tabs>
          <w:tab w:val="num" w:pos="2520"/>
        </w:tabs>
        <w:ind w:left="2520" w:hanging="360"/>
      </w:pPr>
      <w:rPr>
        <w:rFonts w:ascii="Wingdings" w:hAnsi="Wingdings"/>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w:hAnsi="Wingdings"/>
      </w:rPr>
    </w:lvl>
    <w:lvl w:ilvl="8">
      <w:start w:val="1"/>
      <w:numFmt w:val="bullet"/>
      <w:lvlText w:val=""/>
      <w:lvlJc w:val="left"/>
      <w:pPr>
        <w:tabs>
          <w:tab w:val="num" w:pos="3600"/>
        </w:tabs>
        <w:ind w:left="3600" w:hanging="360"/>
      </w:pPr>
      <w:rPr>
        <w:rFonts w:ascii="Wingdings" w:hAnsi="Wingdings"/>
      </w:rPr>
    </w:lvl>
  </w:abstractNum>
  <w:abstractNum w:abstractNumId="19">
    <w:nsid w:val="00000014"/>
    <w:multiLevelType w:val="multilevel"/>
    <w:tmpl w:val="00000014"/>
    <w:name w:val="WW8Num39"/>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20">
    <w:nsid w:val="04A3120E"/>
    <w:multiLevelType w:val="hybridMultilevel"/>
    <w:tmpl w:val="CC9858EC"/>
    <w:lvl w:ilvl="0" w:tplc="D692203A">
      <w:start w:val="1"/>
      <w:numFmt w:val="bullet"/>
      <w:lvlText w:val=""/>
      <w:lvlJc w:val="left"/>
      <w:pPr>
        <w:tabs>
          <w:tab w:val="num" w:pos="720"/>
        </w:tabs>
        <w:ind w:left="720" w:hanging="360"/>
      </w:pPr>
      <w:rPr>
        <w:rFonts w:ascii="Wingdings 2" w:hAnsi="Wingdings 2" w:hint="default"/>
      </w:rPr>
    </w:lvl>
    <w:lvl w:ilvl="1" w:tplc="B18E2A1E" w:tentative="1">
      <w:start w:val="1"/>
      <w:numFmt w:val="bullet"/>
      <w:lvlText w:val=""/>
      <w:lvlJc w:val="left"/>
      <w:pPr>
        <w:tabs>
          <w:tab w:val="num" w:pos="1440"/>
        </w:tabs>
        <w:ind w:left="1440" w:hanging="360"/>
      </w:pPr>
      <w:rPr>
        <w:rFonts w:ascii="Wingdings 2" w:hAnsi="Wingdings 2" w:hint="default"/>
      </w:rPr>
    </w:lvl>
    <w:lvl w:ilvl="2" w:tplc="3F3AF6AE" w:tentative="1">
      <w:start w:val="1"/>
      <w:numFmt w:val="bullet"/>
      <w:lvlText w:val=""/>
      <w:lvlJc w:val="left"/>
      <w:pPr>
        <w:tabs>
          <w:tab w:val="num" w:pos="2160"/>
        </w:tabs>
        <w:ind w:left="2160" w:hanging="360"/>
      </w:pPr>
      <w:rPr>
        <w:rFonts w:ascii="Wingdings 2" w:hAnsi="Wingdings 2" w:hint="default"/>
      </w:rPr>
    </w:lvl>
    <w:lvl w:ilvl="3" w:tplc="1D103F48" w:tentative="1">
      <w:start w:val="1"/>
      <w:numFmt w:val="bullet"/>
      <w:lvlText w:val=""/>
      <w:lvlJc w:val="left"/>
      <w:pPr>
        <w:tabs>
          <w:tab w:val="num" w:pos="2880"/>
        </w:tabs>
        <w:ind w:left="2880" w:hanging="360"/>
      </w:pPr>
      <w:rPr>
        <w:rFonts w:ascii="Wingdings 2" w:hAnsi="Wingdings 2" w:hint="default"/>
      </w:rPr>
    </w:lvl>
    <w:lvl w:ilvl="4" w:tplc="FBB0515A" w:tentative="1">
      <w:start w:val="1"/>
      <w:numFmt w:val="bullet"/>
      <w:lvlText w:val=""/>
      <w:lvlJc w:val="left"/>
      <w:pPr>
        <w:tabs>
          <w:tab w:val="num" w:pos="3600"/>
        </w:tabs>
        <w:ind w:left="3600" w:hanging="360"/>
      </w:pPr>
      <w:rPr>
        <w:rFonts w:ascii="Wingdings 2" w:hAnsi="Wingdings 2" w:hint="default"/>
      </w:rPr>
    </w:lvl>
    <w:lvl w:ilvl="5" w:tplc="64628226" w:tentative="1">
      <w:start w:val="1"/>
      <w:numFmt w:val="bullet"/>
      <w:lvlText w:val=""/>
      <w:lvlJc w:val="left"/>
      <w:pPr>
        <w:tabs>
          <w:tab w:val="num" w:pos="4320"/>
        </w:tabs>
        <w:ind w:left="4320" w:hanging="360"/>
      </w:pPr>
      <w:rPr>
        <w:rFonts w:ascii="Wingdings 2" w:hAnsi="Wingdings 2" w:hint="default"/>
      </w:rPr>
    </w:lvl>
    <w:lvl w:ilvl="6" w:tplc="5928DD46" w:tentative="1">
      <w:start w:val="1"/>
      <w:numFmt w:val="bullet"/>
      <w:lvlText w:val=""/>
      <w:lvlJc w:val="left"/>
      <w:pPr>
        <w:tabs>
          <w:tab w:val="num" w:pos="5040"/>
        </w:tabs>
        <w:ind w:left="5040" w:hanging="360"/>
      </w:pPr>
      <w:rPr>
        <w:rFonts w:ascii="Wingdings 2" w:hAnsi="Wingdings 2" w:hint="default"/>
      </w:rPr>
    </w:lvl>
    <w:lvl w:ilvl="7" w:tplc="6F047B48" w:tentative="1">
      <w:start w:val="1"/>
      <w:numFmt w:val="bullet"/>
      <w:lvlText w:val=""/>
      <w:lvlJc w:val="left"/>
      <w:pPr>
        <w:tabs>
          <w:tab w:val="num" w:pos="5760"/>
        </w:tabs>
        <w:ind w:left="5760" w:hanging="360"/>
      </w:pPr>
      <w:rPr>
        <w:rFonts w:ascii="Wingdings 2" w:hAnsi="Wingdings 2" w:hint="default"/>
      </w:rPr>
    </w:lvl>
    <w:lvl w:ilvl="8" w:tplc="DFB84A0E" w:tentative="1">
      <w:start w:val="1"/>
      <w:numFmt w:val="bullet"/>
      <w:lvlText w:val=""/>
      <w:lvlJc w:val="left"/>
      <w:pPr>
        <w:tabs>
          <w:tab w:val="num" w:pos="6480"/>
        </w:tabs>
        <w:ind w:left="6480" w:hanging="360"/>
      </w:pPr>
      <w:rPr>
        <w:rFonts w:ascii="Wingdings 2" w:hAnsi="Wingdings 2" w:hint="default"/>
      </w:rPr>
    </w:lvl>
  </w:abstractNum>
  <w:abstractNum w:abstractNumId="21">
    <w:nsid w:val="0681347A"/>
    <w:multiLevelType w:val="hybridMultilevel"/>
    <w:tmpl w:val="DB501BA4"/>
    <w:lvl w:ilvl="0" w:tplc="DB68DA68">
      <w:start w:val="1"/>
      <w:numFmt w:val="bullet"/>
      <w:lvlText w:val=""/>
      <w:lvlJc w:val="left"/>
      <w:pPr>
        <w:tabs>
          <w:tab w:val="num" w:pos="720"/>
        </w:tabs>
        <w:ind w:left="720" w:hanging="360"/>
      </w:pPr>
      <w:rPr>
        <w:rFonts w:ascii="Wingdings 2" w:hAnsi="Wingdings 2" w:hint="default"/>
      </w:rPr>
    </w:lvl>
    <w:lvl w:ilvl="1" w:tplc="7258058A" w:tentative="1">
      <w:start w:val="1"/>
      <w:numFmt w:val="bullet"/>
      <w:lvlText w:val=""/>
      <w:lvlJc w:val="left"/>
      <w:pPr>
        <w:tabs>
          <w:tab w:val="num" w:pos="1440"/>
        </w:tabs>
        <w:ind w:left="1440" w:hanging="360"/>
      </w:pPr>
      <w:rPr>
        <w:rFonts w:ascii="Wingdings 2" w:hAnsi="Wingdings 2" w:hint="default"/>
      </w:rPr>
    </w:lvl>
    <w:lvl w:ilvl="2" w:tplc="01CEA5FA" w:tentative="1">
      <w:start w:val="1"/>
      <w:numFmt w:val="bullet"/>
      <w:lvlText w:val=""/>
      <w:lvlJc w:val="left"/>
      <w:pPr>
        <w:tabs>
          <w:tab w:val="num" w:pos="2160"/>
        </w:tabs>
        <w:ind w:left="2160" w:hanging="360"/>
      </w:pPr>
      <w:rPr>
        <w:rFonts w:ascii="Wingdings 2" w:hAnsi="Wingdings 2" w:hint="default"/>
      </w:rPr>
    </w:lvl>
    <w:lvl w:ilvl="3" w:tplc="F1501DE8" w:tentative="1">
      <w:start w:val="1"/>
      <w:numFmt w:val="bullet"/>
      <w:lvlText w:val=""/>
      <w:lvlJc w:val="left"/>
      <w:pPr>
        <w:tabs>
          <w:tab w:val="num" w:pos="2880"/>
        </w:tabs>
        <w:ind w:left="2880" w:hanging="360"/>
      </w:pPr>
      <w:rPr>
        <w:rFonts w:ascii="Wingdings 2" w:hAnsi="Wingdings 2" w:hint="default"/>
      </w:rPr>
    </w:lvl>
    <w:lvl w:ilvl="4" w:tplc="AA286B78" w:tentative="1">
      <w:start w:val="1"/>
      <w:numFmt w:val="bullet"/>
      <w:lvlText w:val=""/>
      <w:lvlJc w:val="left"/>
      <w:pPr>
        <w:tabs>
          <w:tab w:val="num" w:pos="3600"/>
        </w:tabs>
        <w:ind w:left="3600" w:hanging="360"/>
      </w:pPr>
      <w:rPr>
        <w:rFonts w:ascii="Wingdings 2" w:hAnsi="Wingdings 2" w:hint="default"/>
      </w:rPr>
    </w:lvl>
    <w:lvl w:ilvl="5" w:tplc="79C62C80" w:tentative="1">
      <w:start w:val="1"/>
      <w:numFmt w:val="bullet"/>
      <w:lvlText w:val=""/>
      <w:lvlJc w:val="left"/>
      <w:pPr>
        <w:tabs>
          <w:tab w:val="num" w:pos="4320"/>
        </w:tabs>
        <w:ind w:left="4320" w:hanging="360"/>
      </w:pPr>
      <w:rPr>
        <w:rFonts w:ascii="Wingdings 2" w:hAnsi="Wingdings 2" w:hint="default"/>
      </w:rPr>
    </w:lvl>
    <w:lvl w:ilvl="6" w:tplc="77DC9532" w:tentative="1">
      <w:start w:val="1"/>
      <w:numFmt w:val="bullet"/>
      <w:lvlText w:val=""/>
      <w:lvlJc w:val="left"/>
      <w:pPr>
        <w:tabs>
          <w:tab w:val="num" w:pos="5040"/>
        </w:tabs>
        <w:ind w:left="5040" w:hanging="360"/>
      </w:pPr>
      <w:rPr>
        <w:rFonts w:ascii="Wingdings 2" w:hAnsi="Wingdings 2" w:hint="default"/>
      </w:rPr>
    </w:lvl>
    <w:lvl w:ilvl="7" w:tplc="3B606138" w:tentative="1">
      <w:start w:val="1"/>
      <w:numFmt w:val="bullet"/>
      <w:lvlText w:val=""/>
      <w:lvlJc w:val="left"/>
      <w:pPr>
        <w:tabs>
          <w:tab w:val="num" w:pos="5760"/>
        </w:tabs>
        <w:ind w:left="5760" w:hanging="360"/>
      </w:pPr>
      <w:rPr>
        <w:rFonts w:ascii="Wingdings 2" w:hAnsi="Wingdings 2" w:hint="default"/>
      </w:rPr>
    </w:lvl>
    <w:lvl w:ilvl="8" w:tplc="0534181C" w:tentative="1">
      <w:start w:val="1"/>
      <w:numFmt w:val="bullet"/>
      <w:lvlText w:val=""/>
      <w:lvlJc w:val="left"/>
      <w:pPr>
        <w:tabs>
          <w:tab w:val="num" w:pos="6480"/>
        </w:tabs>
        <w:ind w:left="6480" w:hanging="360"/>
      </w:pPr>
      <w:rPr>
        <w:rFonts w:ascii="Wingdings 2" w:hAnsi="Wingdings 2" w:hint="default"/>
      </w:rPr>
    </w:lvl>
  </w:abstractNum>
  <w:abstractNum w:abstractNumId="22">
    <w:nsid w:val="06A772C3"/>
    <w:multiLevelType w:val="hybridMultilevel"/>
    <w:tmpl w:val="E8EEB2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10996C50"/>
    <w:multiLevelType w:val="hybridMultilevel"/>
    <w:tmpl w:val="8BBE939E"/>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128E74B5"/>
    <w:multiLevelType w:val="multilevel"/>
    <w:tmpl w:val="34B8C64C"/>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nsid w:val="136D7180"/>
    <w:multiLevelType w:val="hybridMultilevel"/>
    <w:tmpl w:val="719626D0"/>
    <w:lvl w:ilvl="0" w:tplc="9F9462E6">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16915FE1"/>
    <w:multiLevelType w:val="hybridMultilevel"/>
    <w:tmpl w:val="9A4840B8"/>
    <w:lvl w:ilvl="0" w:tplc="50FE7898">
      <w:start w:val="2"/>
      <w:numFmt w:val="decimal"/>
      <w:lvlText w:val="%1"/>
      <w:lvlJc w:val="left"/>
      <w:pPr>
        <w:ind w:left="1124" w:hanging="572"/>
      </w:pPr>
      <w:rPr>
        <w:rFonts w:hint="default"/>
        <w:lang w:val="en-US" w:eastAsia="en-US" w:bidi="en-US"/>
      </w:rPr>
    </w:lvl>
    <w:lvl w:ilvl="1" w:tplc="05A6158C">
      <w:numFmt w:val="none"/>
      <w:lvlText w:val=""/>
      <w:lvlJc w:val="left"/>
      <w:pPr>
        <w:tabs>
          <w:tab w:val="num" w:pos="360"/>
        </w:tabs>
      </w:pPr>
    </w:lvl>
    <w:lvl w:ilvl="2" w:tplc="08C01F76">
      <w:start w:val="1"/>
      <w:numFmt w:val="decimal"/>
      <w:lvlText w:val="%3."/>
      <w:lvlJc w:val="left"/>
      <w:pPr>
        <w:ind w:left="1842" w:hanging="284"/>
      </w:pPr>
      <w:rPr>
        <w:rFonts w:ascii="Times New Roman" w:eastAsia="Times New Roman" w:hAnsi="Times New Roman" w:cs="Times New Roman" w:hint="default"/>
        <w:spacing w:val="0"/>
        <w:w w:val="100"/>
        <w:sz w:val="28"/>
        <w:szCs w:val="28"/>
        <w:lang w:val="en-US" w:eastAsia="en-US" w:bidi="en-US"/>
      </w:rPr>
    </w:lvl>
    <w:lvl w:ilvl="3" w:tplc="37D0AD6C">
      <w:numFmt w:val="bullet"/>
      <w:lvlText w:val=""/>
      <w:lvlJc w:val="left"/>
      <w:pPr>
        <w:ind w:left="2266" w:hanging="231"/>
      </w:pPr>
      <w:rPr>
        <w:rFonts w:ascii="Wingdings" w:eastAsia="Wingdings" w:hAnsi="Wingdings" w:cs="Wingdings" w:hint="default"/>
        <w:w w:val="100"/>
        <w:sz w:val="28"/>
        <w:szCs w:val="28"/>
        <w:lang w:val="en-US" w:eastAsia="en-US" w:bidi="en-US"/>
      </w:rPr>
    </w:lvl>
    <w:lvl w:ilvl="4" w:tplc="98EAE5A4">
      <w:numFmt w:val="bullet"/>
      <w:lvlText w:val="•"/>
      <w:lvlJc w:val="left"/>
      <w:pPr>
        <w:ind w:left="4474" w:hanging="231"/>
      </w:pPr>
      <w:rPr>
        <w:rFonts w:hint="default"/>
        <w:lang w:val="en-US" w:eastAsia="en-US" w:bidi="en-US"/>
      </w:rPr>
    </w:lvl>
    <w:lvl w:ilvl="5" w:tplc="76B20C5E">
      <w:numFmt w:val="bullet"/>
      <w:lvlText w:val="•"/>
      <w:lvlJc w:val="left"/>
      <w:pPr>
        <w:ind w:left="5582" w:hanging="231"/>
      </w:pPr>
      <w:rPr>
        <w:rFonts w:hint="default"/>
        <w:lang w:val="en-US" w:eastAsia="en-US" w:bidi="en-US"/>
      </w:rPr>
    </w:lvl>
    <w:lvl w:ilvl="6" w:tplc="DEECBA6C">
      <w:numFmt w:val="bullet"/>
      <w:lvlText w:val="•"/>
      <w:lvlJc w:val="left"/>
      <w:pPr>
        <w:ind w:left="6689" w:hanging="231"/>
      </w:pPr>
      <w:rPr>
        <w:rFonts w:hint="default"/>
        <w:lang w:val="en-US" w:eastAsia="en-US" w:bidi="en-US"/>
      </w:rPr>
    </w:lvl>
    <w:lvl w:ilvl="7" w:tplc="708AF290">
      <w:numFmt w:val="bullet"/>
      <w:lvlText w:val="•"/>
      <w:lvlJc w:val="left"/>
      <w:pPr>
        <w:ind w:left="7797" w:hanging="231"/>
      </w:pPr>
      <w:rPr>
        <w:rFonts w:hint="default"/>
        <w:lang w:val="en-US" w:eastAsia="en-US" w:bidi="en-US"/>
      </w:rPr>
    </w:lvl>
    <w:lvl w:ilvl="8" w:tplc="1FC87DA8">
      <w:numFmt w:val="bullet"/>
      <w:lvlText w:val="•"/>
      <w:lvlJc w:val="left"/>
      <w:pPr>
        <w:ind w:left="8904" w:hanging="231"/>
      </w:pPr>
      <w:rPr>
        <w:rFonts w:hint="default"/>
        <w:lang w:val="en-US" w:eastAsia="en-US" w:bidi="en-US"/>
      </w:rPr>
    </w:lvl>
  </w:abstractNum>
  <w:abstractNum w:abstractNumId="27">
    <w:nsid w:val="16FA24C9"/>
    <w:multiLevelType w:val="hybridMultilevel"/>
    <w:tmpl w:val="BD0AC012"/>
    <w:lvl w:ilvl="0" w:tplc="E2B4A9D8">
      <w:start w:val="1"/>
      <w:numFmt w:val="bullet"/>
      <w:lvlText w:val=""/>
      <w:lvlJc w:val="left"/>
      <w:pPr>
        <w:tabs>
          <w:tab w:val="num" w:pos="720"/>
        </w:tabs>
        <w:ind w:left="720" w:hanging="360"/>
      </w:pPr>
      <w:rPr>
        <w:rFonts w:ascii="Wingdings 2" w:hAnsi="Wingdings 2" w:hint="default"/>
      </w:rPr>
    </w:lvl>
    <w:lvl w:ilvl="1" w:tplc="4DD09F22" w:tentative="1">
      <w:start w:val="1"/>
      <w:numFmt w:val="bullet"/>
      <w:lvlText w:val=""/>
      <w:lvlJc w:val="left"/>
      <w:pPr>
        <w:tabs>
          <w:tab w:val="num" w:pos="1440"/>
        </w:tabs>
        <w:ind w:left="1440" w:hanging="360"/>
      </w:pPr>
      <w:rPr>
        <w:rFonts w:ascii="Wingdings 2" w:hAnsi="Wingdings 2" w:hint="default"/>
      </w:rPr>
    </w:lvl>
    <w:lvl w:ilvl="2" w:tplc="447A5640" w:tentative="1">
      <w:start w:val="1"/>
      <w:numFmt w:val="bullet"/>
      <w:lvlText w:val=""/>
      <w:lvlJc w:val="left"/>
      <w:pPr>
        <w:tabs>
          <w:tab w:val="num" w:pos="2160"/>
        </w:tabs>
        <w:ind w:left="2160" w:hanging="360"/>
      </w:pPr>
      <w:rPr>
        <w:rFonts w:ascii="Wingdings 2" w:hAnsi="Wingdings 2" w:hint="default"/>
      </w:rPr>
    </w:lvl>
    <w:lvl w:ilvl="3" w:tplc="5E508F66" w:tentative="1">
      <w:start w:val="1"/>
      <w:numFmt w:val="bullet"/>
      <w:lvlText w:val=""/>
      <w:lvlJc w:val="left"/>
      <w:pPr>
        <w:tabs>
          <w:tab w:val="num" w:pos="2880"/>
        </w:tabs>
        <w:ind w:left="2880" w:hanging="360"/>
      </w:pPr>
      <w:rPr>
        <w:rFonts w:ascii="Wingdings 2" w:hAnsi="Wingdings 2" w:hint="default"/>
      </w:rPr>
    </w:lvl>
    <w:lvl w:ilvl="4" w:tplc="E8F21E8A" w:tentative="1">
      <w:start w:val="1"/>
      <w:numFmt w:val="bullet"/>
      <w:lvlText w:val=""/>
      <w:lvlJc w:val="left"/>
      <w:pPr>
        <w:tabs>
          <w:tab w:val="num" w:pos="3600"/>
        </w:tabs>
        <w:ind w:left="3600" w:hanging="360"/>
      </w:pPr>
      <w:rPr>
        <w:rFonts w:ascii="Wingdings 2" w:hAnsi="Wingdings 2" w:hint="default"/>
      </w:rPr>
    </w:lvl>
    <w:lvl w:ilvl="5" w:tplc="18B08860" w:tentative="1">
      <w:start w:val="1"/>
      <w:numFmt w:val="bullet"/>
      <w:lvlText w:val=""/>
      <w:lvlJc w:val="left"/>
      <w:pPr>
        <w:tabs>
          <w:tab w:val="num" w:pos="4320"/>
        </w:tabs>
        <w:ind w:left="4320" w:hanging="360"/>
      </w:pPr>
      <w:rPr>
        <w:rFonts w:ascii="Wingdings 2" w:hAnsi="Wingdings 2" w:hint="default"/>
      </w:rPr>
    </w:lvl>
    <w:lvl w:ilvl="6" w:tplc="429CCAA4" w:tentative="1">
      <w:start w:val="1"/>
      <w:numFmt w:val="bullet"/>
      <w:lvlText w:val=""/>
      <w:lvlJc w:val="left"/>
      <w:pPr>
        <w:tabs>
          <w:tab w:val="num" w:pos="5040"/>
        </w:tabs>
        <w:ind w:left="5040" w:hanging="360"/>
      </w:pPr>
      <w:rPr>
        <w:rFonts w:ascii="Wingdings 2" w:hAnsi="Wingdings 2" w:hint="default"/>
      </w:rPr>
    </w:lvl>
    <w:lvl w:ilvl="7" w:tplc="766ED1F4" w:tentative="1">
      <w:start w:val="1"/>
      <w:numFmt w:val="bullet"/>
      <w:lvlText w:val=""/>
      <w:lvlJc w:val="left"/>
      <w:pPr>
        <w:tabs>
          <w:tab w:val="num" w:pos="5760"/>
        </w:tabs>
        <w:ind w:left="5760" w:hanging="360"/>
      </w:pPr>
      <w:rPr>
        <w:rFonts w:ascii="Wingdings 2" w:hAnsi="Wingdings 2" w:hint="default"/>
      </w:rPr>
    </w:lvl>
    <w:lvl w:ilvl="8" w:tplc="180A8F44" w:tentative="1">
      <w:start w:val="1"/>
      <w:numFmt w:val="bullet"/>
      <w:lvlText w:val=""/>
      <w:lvlJc w:val="left"/>
      <w:pPr>
        <w:tabs>
          <w:tab w:val="num" w:pos="6480"/>
        </w:tabs>
        <w:ind w:left="6480" w:hanging="360"/>
      </w:pPr>
      <w:rPr>
        <w:rFonts w:ascii="Wingdings 2" w:hAnsi="Wingdings 2" w:hint="default"/>
      </w:rPr>
    </w:lvl>
  </w:abstractNum>
  <w:abstractNum w:abstractNumId="28">
    <w:nsid w:val="1BB23764"/>
    <w:multiLevelType w:val="multilevel"/>
    <w:tmpl w:val="8EE0B5AE"/>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9">
    <w:nsid w:val="1EFA0F98"/>
    <w:multiLevelType w:val="multilevel"/>
    <w:tmpl w:val="4009001D"/>
    <w:styleLink w:val="Style1"/>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26EF56F3"/>
    <w:multiLevelType w:val="hybridMultilevel"/>
    <w:tmpl w:val="DB90B8E4"/>
    <w:lvl w:ilvl="0" w:tplc="B3821F40">
      <w:start w:val="1"/>
      <w:numFmt w:val="bullet"/>
      <w:lvlText w:val=""/>
      <w:lvlJc w:val="left"/>
      <w:pPr>
        <w:tabs>
          <w:tab w:val="num" w:pos="720"/>
        </w:tabs>
        <w:ind w:left="720" w:hanging="360"/>
      </w:pPr>
      <w:rPr>
        <w:rFonts w:ascii="Wingdings 2" w:hAnsi="Wingdings 2" w:hint="default"/>
      </w:rPr>
    </w:lvl>
    <w:lvl w:ilvl="1" w:tplc="316C441A" w:tentative="1">
      <w:start w:val="1"/>
      <w:numFmt w:val="bullet"/>
      <w:lvlText w:val=""/>
      <w:lvlJc w:val="left"/>
      <w:pPr>
        <w:tabs>
          <w:tab w:val="num" w:pos="1440"/>
        </w:tabs>
        <w:ind w:left="1440" w:hanging="360"/>
      </w:pPr>
      <w:rPr>
        <w:rFonts w:ascii="Wingdings 2" w:hAnsi="Wingdings 2" w:hint="default"/>
      </w:rPr>
    </w:lvl>
    <w:lvl w:ilvl="2" w:tplc="0ED68FC4" w:tentative="1">
      <w:start w:val="1"/>
      <w:numFmt w:val="bullet"/>
      <w:lvlText w:val=""/>
      <w:lvlJc w:val="left"/>
      <w:pPr>
        <w:tabs>
          <w:tab w:val="num" w:pos="2160"/>
        </w:tabs>
        <w:ind w:left="2160" w:hanging="360"/>
      </w:pPr>
      <w:rPr>
        <w:rFonts w:ascii="Wingdings 2" w:hAnsi="Wingdings 2" w:hint="default"/>
      </w:rPr>
    </w:lvl>
    <w:lvl w:ilvl="3" w:tplc="BE22C124" w:tentative="1">
      <w:start w:val="1"/>
      <w:numFmt w:val="bullet"/>
      <w:lvlText w:val=""/>
      <w:lvlJc w:val="left"/>
      <w:pPr>
        <w:tabs>
          <w:tab w:val="num" w:pos="2880"/>
        </w:tabs>
        <w:ind w:left="2880" w:hanging="360"/>
      </w:pPr>
      <w:rPr>
        <w:rFonts w:ascii="Wingdings 2" w:hAnsi="Wingdings 2" w:hint="default"/>
      </w:rPr>
    </w:lvl>
    <w:lvl w:ilvl="4" w:tplc="1CB0CFD8" w:tentative="1">
      <w:start w:val="1"/>
      <w:numFmt w:val="bullet"/>
      <w:lvlText w:val=""/>
      <w:lvlJc w:val="left"/>
      <w:pPr>
        <w:tabs>
          <w:tab w:val="num" w:pos="3600"/>
        </w:tabs>
        <w:ind w:left="3600" w:hanging="360"/>
      </w:pPr>
      <w:rPr>
        <w:rFonts w:ascii="Wingdings 2" w:hAnsi="Wingdings 2" w:hint="default"/>
      </w:rPr>
    </w:lvl>
    <w:lvl w:ilvl="5" w:tplc="30DCED76" w:tentative="1">
      <w:start w:val="1"/>
      <w:numFmt w:val="bullet"/>
      <w:lvlText w:val=""/>
      <w:lvlJc w:val="left"/>
      <w:pPr>
        <w:tabs>
          <w:tab w:val="num" w:pos="4320"/>
        </w:tabs>
        <w:ind w:left="4320" w:hanging="360"/>
      </w:pPr>
      <w:rPr>
        <w:rFonts w:ascii="Wingdings 2" w:hAnsi="Wingdings 2" w:hint="default"/>
      </w:rPr>
    </w:lvl>
    <w:lvl w:ilvl="6" w:tplc="648825D4" w:tentative="1">
      <w:start w:val="1"/>
      <w:numFmt w:val="bullet"/>
      <w:lvlText w:val=""/>
      <w:lvlJc w:val="left"/>
      <w:pPr>
        <w:tabs>
          <w:tab w:val="num" w:pos="5040"/>
        </w:tabs>
        <w:ind w:left="5040" w:hanging="360"/>
      </w:pPr>
      <w:rPr>
        <w:rFonts w:ascii="Wingdings 2" w:hAnsi="Wingdings 2" w:hint="default"/>
      </w:rPr>
    </w:lvl>
    <w:lvl w:ilvl="7" w:tplc="B3D0D782" w:tentative="1">
      <w:start w:val="1"/>
      <w:numFmt w:val="bullet"/>
      <w:lvlText w:val=""/>
      <w:lvlJc w:val="left"/>
      <w:pPr>
        <w:tabs>
          <w:tab w:val="num" w:pos="5760"/>
        </w:tabs>
        <w:ind w:left="5760" w:hanging="360"/>
      </w:pPr>
      <w:rPr>
        <w:rFonts w:ascii="Wingdings 2" w:hAnsi="Wingdings 2" w:hint="default"/>
      </w:rPr>
    </w:lvl>
    <w:lvl w:ilvl="8" w:tplc="2EEECE0A" w:tentative="1">
      <w:start w:val="1"/>
      <w:numFmt w:val="bullet"/>
      <w:lvlText w:val=""/>
      <w:lvlJc w:val="left"/>
      <w:pPr>
        <w:tabs>
          <w:tab w:val="num" w:pos="6480"/>
        </w:tabs>
        <w:ind w:left="6480" w:hanging="360"/>
      </w:pPr>
      <w:rPr>
        <w:rFonts w:ascii="Wingdings 2" w:hAnsi="Wingdings 2" w:hint="default"/>
      </w:rPr>
    </w:lvl>
  </w:abstractNum>
  <w:abstractNum w:abstractNumId="31">
    <w:nsid w:val="2DC518F1"/>
    <w:multiLevelType w:val="hybridMultilevel"/>
    <w:tmpl w:val="10AE68F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2F9648BC"/>
    <w:multiLevelType w:val="hybridMultilevel"/>
    <w:tmpl w:val="CF3CB48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06A1E2F"/>
    <w:multiLevelType w:val="multilevel"/>
    <w:tmpl w:val="4A5C0B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31666267"/>
    <w:multiLevelType w:val="multilevel"/>
    <w:tmpl w:val="C8F0426A"/>
    <w:lvl w:ilvl="0">
      <w:start w:val="1"/>
      <w:numFmt w:val="decimal"/>
      <w:lvlText w:val="%1"/>
      <w:lvlJc w:val="left"/>
      <w:pPr>
        <w:ind w:left="420" w:hanging="420"/>
      </w:pPr>
      <w:rPr>
        <w:rFonts w:hint="default"/>
      </w:rPr>
    </w:lvl>
    <w:lvl w:ilvl="1">
      <w:start w:val="1"/>
      <w:numFmt w:val="decimal"/>
      <w:lvlText w:val="%1.%2"/>
      <w:lvlJc w:val="left"/>
      <w:pPr>
        <w:ind w:left="-147" w:hanging="42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35">
    <w:nsid w:val="32FA5403"/>
    <w:multiLevelType w:val="hybridMultilevel"/>
    <w:tmpl w:val="CE40ED24"/>
    <w:lvl w:ilvl="0" w:tplc="D9264A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4953F5A"/>
    <w:multiLevelType w:val="hybridMultilevel"/>
    <w:tmpl w:val="35FC5A02"/>
    <w:lvl w:ilvl="0" w:tplc="869A6B5A">
      <w:start w:val="1"/>
      <w:numFmt w:val="bullet"/>
      <w:lvlText w:val=""/>
      <w:lvlJc w:val="left"/>
      <w:pPr>
        <w:tabs>
          <w:tab w:val="num" w:pos="720"/>
        </w:tabs>
        <w:ind w:left="720" w:hanging="360"/>
      </w:pPr>
      <w:rPr>
        <w:rFonts w:ascii="Wingdings 3" w:hAnsi="Wingdings 3" w:hint="default"/>
      </w:rPr>
    </w:lvl>
    <w:lvl w:ilvl="1" w:tplc="E08037DC" w:tentative="1">
      <w:start w:val="1"/>
      <w:numFmt w:val="bullet"/>
      <w:lvlText w:val=""/>
      <w:lvlJc w:val="left"/>
      <w:pPr>
        <w:tabs>
          <w:tab w:val="num" w:pos="1440"/>
        </w:tabs>
        <w:ind w:left="1440" w:hanging="360"/>
      </w:pPr>
      <w:rPr>
        <w:rFonts w:ascii="Wingdings 3" w:hAnsi="Wingdings 3" w:hint="default"/>
      </w:rPr>
    </w:lvl>
    <w:lvl w:ilvl="2" w:tplc="7CE492B2" w:tentative="1">
      <w:start w:val="1"/>
      <w:numFmt w:val="bullet"/>
      <w:lvlText w:val=""/>
      <w:lvlJc w:val="left"/>
      <w:pPr>
        <w:tabs>
          <w:tab w:val="num" w:pos="2160"/>
        </w:tabs>
        <w:ind w:left="2160" w:hanging="360"/>
      </w:pPr>
      <w:rPr>
        <w:rFonts w:ascii="Wingdings 3" w:hAnsi="Wingdings 3" w:hint="default"/>
      </w:rPr>
    </w:lvl>
    <w:lvl w:ilvl="3" w:tplc="22BC0DE6" w:tentative="1">
      <w:start w:val="1"/>
      <w:numFmt w:val="bullet"/>
      <w:lvlText w:val=""/>
      <w:lvlJc w:val="left"/>
      <w:pPr>
        <w:tabs>
          <w:tab w:val="num" w:pos="2880"/>
        </w:tabs>
        <w:ind w:left="2880" w:hanging="360"/>
      </w:pPr>
      <w:rPr>
        <w:rFonts w:ascii="Wingdings 3" w:hAnsi="Wingdings 3" w:hint="default"/>
      </w:rPr>
    </w:lvl>
    <w:lvl w:ilvl="4" w:tplc="A8265DB6" w:tentative="1">
      <w:start w:val="1"/>
      <w:numFmt w:val="bullet"/>
      <w:lvlText w:val=""/>
      <w:lvlJc w:val="left"/>
      <w:pPr>
        <w:tabs>
          <w:tab w:val="num" w:pos="3600"/>
        </w:tabs>
        <w:ind w:left="3600" w:hanging="360"/>
      </w:pPr>
      <w:rPr>
        <w:rFonts w:ascii="Wingdings 3" w:hAnsi="Wingdings 3" w:hint="default"/>
      </w:rPr>
    </w:lvl>
    <w:lvl w:ilvl="5" w:tplc="9B70BBCE" w:tentative="1">
      <w:start w:val="1"/>
      <w:numFmt w:val="bullet"/>
      <w:lvlText w:val=""/>
      <w:lvlJc w:val="left"/>
      <w:pPr>
        <w:tabs>
          <w:tab w:val="num" w:pos="4320"/>
        </w:tabs>
        <w:ind w:left="4320" w:hanging="360"/>
      </w:pPr>
      <w:rPr>
        <w:rFonts w:ascii="Wingdings 3" w:hAnsi="Wingdings 3" w:hint="default"/>
      </w:rPr>
    </w:lvl>
    <w:lvl w:ilvl="6" w:tplc="4196A4A8" w:tentative="1">
      <w:start w:val="1"/>
      <w:numFmt w:val="bullet"/>
      <w:lvlText w:val=""/>
      <w:lvlJc w:val="left"/>
      <w:pPr>
        <w:tabs>
          <w:tab w:val="num" w:pos="5040"/>
        </w:tabs>
        <w:ind w:left="5040" w:hanging="360"/>
      </w:pPr>
      <w:rPr>
        <w:rFonts w:ascii="Wingdings 3" w:hAnsi="Wingdings 3" w:hint="default"/>
      </w:rPr>
    </w:lvl>
    <w:lvl w:ilvl="7" w:tplc="5CCC7DC8" w:tentative="1">
      <w:start w:val="1"/>
      <w:numFmt w:val="bullet"/>
      <w:lvlText w:val=""/>
      <w:lvlJc w:val="left"/>
      <w:pPr>
        <w:tabs>
          <w:tab w:val="num" w:pos="5760"/>
        </w:tabs>
        <w:ind w:left="5760" w:hanging="360"/>
      </w:pPr>
      <w:rPr>
        <w:rFonts w:ascii="Wingdings 3" w:hAnsi="Wingdings 3" w:hint="default"/>
      </w:rPr>
    </w:lvl>
    <w:lvl w:ilvl="8" w:tplc="D77C4E34" w:tentative="1">
      <w:start w:val="1"/>
      <w:numFmt w:val="bullet"/>
      <w:lvlText w:val=""/>
      <w:lvlJc w:val="left"/>
      <w:pPr>
        <w:tabs>
          <w:tab w:val="num" w:pos="6480"/>
        </w:tabs>
        <w:ind w:left="6480" w:hanging="360"/>
      </w:pPr>
      <w:rPr>
        <w:rFonts w:ascii="Wingdings 3" w:hAnsi="Wingdings 3" w:hint="default"/>
      </w:rPr>
    </w:lvl>
  </w:abstractNum>
  <w:abstractNum w:abstractNumId="37">
    <w:nsid w:val="4640385B"/>
    <w:multiLevelType w:val="hybridMultilevel"/>
    <w:tmpl w:val="751AD976"/>
    <w:lvl w:ilvl="0" w:tplc="316EAC52">
      <w:start w:val="1"/>
      <w:numFmt w:val="bullet"/>
      <w:lvlText w:val=""/>
      <w:lvlJc w:val="left"/>
      <w:pPr>
        <w:tabs>
          <w:tab w:val="num" w:pos="720"/>
        </w:tabs>
        <w:ind w:left="720" w:hanging="360"/>
      </w:pPr>
      <w:rPr>
        <w:rFonts w:ascii="Wingdings 2" w:hAnsi="Wingdings 2" w:hint="default"/>
      </w:rPr>
    </w:lvl>
    <w:lvl w:ilvl="1" w:tplc="5DBA15FE" w:tentative="1">
      <w:start w:val="1"/>
      <w:numFmt w:val="bullet"/>
      <w:lvlText w:val=""/>
      <w:lvlJc w:val="left"/>
      <w:pPr>
        <w:tabs>
          <w:tab w:val="num" w:pos="1440"/>
        </w:tabs>
        <w:ind w:left="1440" w:hanging="360"/>
      </w:pPr>
      <w:rPr>
        <w:rFonts w:ascii="Wingdings 2" w:hAnsi="Wingdings 2" w:hint="default"/>
      </w:rPr>
    </w:lvl>
    <w:lvl w:ilvl="2" w:tplc="02889C9E" w:tentative="1">
      <w:start w:val="1"/>
      <w:numFmt w:val="bullet"/>
      <w:lvlText w:val=""/>
      <w:lvlJc w:val="left"/>
      <w:pPr>
        <w:tabs>
          <w:tab w:val="num" w:pos="2160"/>
        </w:tabs>
        <w:ind w:left="2160" w:hanging="360"/>
      </w:pPr>
      <w:rPr>
        <w:rFonts w:ascii="Wingdings 2" w:hAnsi="Wingdings 2" w:hint="default"/>
      </w:rPr>
    </w:lvl>
    <w:lvl w:ilvl="3" w:tplc="C826E5C8" w:tentative="1">
      <w:start w:val="1"/>
      <w:numFmt w:val="bullet"/>
      <w:lvlText w:val=""/>
      <w:lvlJc w:val="left"/>
      <w:pPr>
        <w:tabs>
          <w:tab w:val="num" w:pos="2880"/>
        </w:tabs>
        <w:ind w:left="2880" w:hanging="360"/>
      </w:pPr>
      <w:rPr>
        <w:rFonts w:ascii="Wingdings 2" w:hAnsi="Wingdings 2" w:hint="default"/>
      </w:rPr>
    </w:lvl>
    <w:lvl w:ilvl="4" w:tplc="DF00BE30" w:tentative="1">
      <w:start w:val="1"/>
      <w:numFmt w:val="bullet"/>
      <w:lvlText w:val=""/>
      <w:lvlJc w:val="left"/>
      <w:pPr>
        <w:tabs>
          <w:tab w:val="num" w:pos="3600"/>
        </w:tabs>
        <w:ind w:left="3600" w:hanging="360"/>
      </w:pPr>
      <w:rPr>
        <w:rFonts w:ascii="Wingdings 2" w:hAnsi="Wingdings 2" w:hint="default"/>
      </w:rPr>
    </w:lvl>
    <w:lvl w:ilvl="5" w:tplc="E7041E4C" w:tentative="1">
      <w:start w:val="1"/>
      <w:numFmt w:val="bullet"/>
      <w:lvlText w:val=""/>
      <w:lvlJc w:val="left"/>
      <w:pPr>
        <w:tabs>
          <w:tab w:val="num" w:pos="4320"/>
        </w:tabs>
        <w:ind w:left="4320" w:hanging="360"/>
      </w:pPr>
      <w:rPr>
        <w:rFonts w:ascii="Wingdings 2" w:hAnsi="Wingdings 2" w:hint="default"/>
      </w:rPr>
    </w:lvl>
    <w:lvl w:ilvl="6" w:tplc="D576CE42" w:tentative="1">
      <w:start w:val="1"/>
      <w:numFmt w:val="bullet"/>
      <w:lvlText w:val=""/>
      <w:lvlJc w:val="left"/>
      <w:pPr>
        <w:tabs>
          <w:tab w:val="num" w:pos="5040"/>
        </w:tabs>
        <w:ind w:left="5040" w:hanging="360"/>
      </w:pPr>
      <w:rPr>
        <w:rFonts w:ascii="Wingdings 2" w:hAnsi="Wingdings 2" w:hint="default"/>
      </w:rPr>
    </w:lvl>
    <w:lvl w:ilvl="7" w:tplc="3E825C8C" w:tentative="1">
      <w:start w:val="1"/>
      <w:numFmt w:val="bullet"/>
      <w:lvlText w:val=""/>
      <w:lvlJc w:val="left"/>
      <w:pPr>
        <w:tabs>
          <w:tab w:val="num" w:pos="5760"/>
        </w:tabs>
        <w:ind w:left="5760" w:hanging="360"/>
      </w:pPr>
      <w:rPr>
        <w:rFonts w:ascii="Wingdings 2" w:hAnsi="Wingdings 2" w:hint="default"/>
      </w:rPr>
    </w:lvl>
    <w:lvl w:ilvl="8" w:tplc="FD82F468" w:tentative="1">
      <w:start w:val="1"/>
      <w:numFmt w:val="bullet"/>
      <w:lvlText w:val=""/>
      <w:lvlJc w:val="left"/>
      <w:pPr>
        <w:tabs>
          <w:tab w:val="num" w:pos="6480"/>
        </w:tabs>
        <w:ind w:left="6480" w:hanging="360"/>
      </w:pPr>
      <w:rPr>
        <w:rFonts w:ascii="Wingdings 2" w:hAnsi="Wingdings 2" w:hint="default"/>
      </w:rPr>
    </w:lvl>
  </w:abstractNum>
  <w:abstractNum w:abstractNumId="38">
    <w:nsid w:val="46742116"/>
    <w:multiLevelType w:val="multilevel"/>
    <w:tmpl w:val="9182A7E6"/>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48790DE9"/>
    <w:multiLevelType w:val="hybridMultilevel"/>
    <w:tmpl w:val="9F8C596A"/>
    <w:lvl w:ilvl="0" w:tplc="A95E2D66">
      <w:numFmt w:val="bullet"/>
      <w:lvlText w:val=""/>
      <w:lvlJc w:val="left"/>
      <w:pPr>
        <w:ind w:left="1530" w:hanging="216"/>
      </w:pPr>
      <w:rPr>
        <w:rFonts w:ascii="Wingdings" w:eastAsia="Wingdings" w:hAnsi="Wingdings" w:cs="Wingdings" w:hint="default"/>
        <w:w w:val="100"/>
        <w:sz w:val="24"/>
        <w:szCs w:val="24"/>
        <w:lang w:val="en-US" w:eastAsia="en-US" w:bidi="ar-SA"/>
      </w:rPr>
    </w:lvl>
    <w:lvl w:ilvl="1" w:tplc="1FA46028">
      <w:numFmt w:val="bullet"/>
      <w:lvlText w:val="•"/>
      <w:lvlJc w:val="left"/>
      <w:pPr>
        <w:ind w:left="2471" w:hanging="216"/>
      </w:pPr>
      <w:rPr>
        <w:rFonts w:hint="default"/>
        <w:lang w:val="en-US" w:eastAsia="en-US" w:bidi="ar-SA"/>
      </w:rPr>
    </w:lvl>
    <w:lvl w:ilvl="2" w:tplc="57FA6B70">
      <w:numFmt w:val="bullet"/>
      <w:lvlText w:val="•"/>
      <w:lvlJc w:val="left"/>
      <w:pPr>
        <w:ind w:left="3403" w:hanging="216"/>
      </w:pPr>
      <w:rPr>
        <w:rFonts w:hint="default"/>
        <w:lang w:val="en-US" w:eastAsia="en-US" w:bidi="ar-SA"/>
      </w:rPr>
    </w:lvl>
    <w:lvl w:ilvl="3" w:tplc="02F022EE">
      <w:numFmt w:val="bullet"/>
      <w:lvlText w:val="•"/>
      <w:lvlJc w:val="left"/>
      <w:pPr>
        <w:ind w:left="4335" w:hanging="216"/>
      </w:pPr>
      <w:rPr>
        <w:rFonts w:hint="default"/>
        <w:lang w:val="en-US" w:eastAsia="en-US" w:bidi="ar-SA"/>
      </w:rPr>
    </w:lvl>
    <w:lvl w:ilvl="4" w:tplc="6D749866">
      <w:numFmt w:val="bullet"/>
      <w:lvlText w:val="•"/>
      <w:lvlJc w:val="left"/>
      <w:pPr>
        <w:ind w:left="5267" w:hanging="216"/>
      </w:pPr>
      <w:rPr>
        <w:rFonts w:hint="default"/>
        <w:lang w:val="en-US" w:eastAsia="en-US" w:bidi="ar-SA"/>
      </w:rPr>
    </w:lvl>
    <w:lvl w:ilvl="5" w:tplc="26AE2A70">
      <w:numFmt w:val="bullet"/>
      <w:lvlText w:val="•"/>
      <w:lvlJc w:val="left"/>
      <w:pPr>
        <w:ind w:left="6199" w:hanging="216"/>
      </w:pPr>
      <w:rPr>
        <w:rFonts w:hint="default"/>
        <w:lang w:val="en-US" w:eastAsia="en-US" w:bidi="ar-SA"/>
      </w:rPr>
    </w:lvl>
    <w:lvl w:ilvl="6" w:tplc="52028584">
      <w:numFmt w:val="bullet"/>
      <w:lvlText w:val="•"/>
      <w:lvlJc w:val="left"/>
      <w:pPr>
        <w:ind w:left="7131" w:hanging="216"/>
      </w:pPr>
      <w:rPr>
        <w:rFonts w:hint="default"/>
        <w:lang w:val="en-US" w:eastAsia="en-US" w:bidi="ar-SA"/>
      </w:rPr>
    </w:lvl>
    <w:lvl w:ilvl="7" w:tplc="7E88BB50">
      <w:numFmt w:val="bullet"/>
      <w:lvlText w:val="•"/>
      <w:lvlJc w:val="left"/>
      <w:pPr>
        <w:ind w:left="8063" w:hanging="216"/>
      </w:pPr>
      <w:rPr>
        <w:rFonts w:hint="default"/>
        <w:lang w:val="en-US" w:eastAsia="en-US" w:bidi="ar-SA"/>
      </w:rPr>
    </w:lvl>
    <w:lvl w:ilvl="8" w:tplc="5C0464A6">
      <w:numFmt w:val="bullet"/>
      <w:lvlText w:val="•"/>
      <w:lvlJc w:val="left"/>
      <w:pPr>
        <w:ind w:left="8995" w:hanging="216"/>
      </w:pPr>
      <w:rPr>
        <w:rFonts w:hint="default"/>
        <w:lang w:val="en-US" w:eastAsia="en-US" w:bidi="ar-SA"/>
      </w:rPr>
    </w:lvl>
  </w:abstractNum>
  <w:abstractNum w:abstractNumId="40">
    <w:nsid w:val="4AFE2FBC"/>
    <w:multiLevelType w:val="multilevel"/>
    <w:tmpl w:val="FABE113A"/>
    <w:lvl w:ilvl="0">
      <w:start w:val="2"/>
      <w:numFmt w:val="decimal"/>
      <w:lvlText w:val="%1"/>
      <w:lvlJc w:val="left"/>
      <w:pPr>
        <w:ind w:left="820" w:hanging="709"/>
      </w:pPr>
      <w:rPr>
        <w:rFonts w:hint="default"/>
        <w:lang w:val="en-US" w:eastAsia="en-US" w:bidi="ar-SA"/>
      </w:rPr>
    </w:lvl>
    <w:lvl w:ilvl="1">
      <w:numFmt w:val="decimal"/>
      <w:lvlText w:val="%1.%2"/>
      <w:lvlJc w:val="left"/>
      <w:pPr>
        <w:ind w:left="820" w:hanging="709"/>
        <w:jc w:val="right"/>
      </w:pPr>
      <w:rPr>
        <w:rFonts w:hint="default"/>
        <w:b/>
        <w:bCs/>
        <w:spacing w:val="-2"/>
        <w:w w:val="99"/>
        <w:lang w:val="en-US" w:eastAsia="en-US" w:bidi="ar-SA"/>
      </w:rPr>
    </w:lvl>
    <w:lvl w:ilvl="2">
      <w:start w:val="1"/>
      <w:numFmt w:val="decimal"/>
      <w:lvlText w:val="%3."/>
      <w:lvlJc w:val="left"/>
      <w:pPr>
        <w:ind w:left="1682" w:hanging="284"/>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2106" w:hanging="228"/>
      </w:pPr>
      <w:rPr>
        <w:rFonts w:ascii="Wingdings" w:eastAsia="Wingdings" w:hAnsi="Wingdings" w:cs="Wingdings" w:hint="default"/>
        <w:w w:val="100"/>
        <w:sz w:val="28"/>
        <w:szCs w:val="28"/>
        <w:lang w:val="en-US" w:eastAsia="en-US" w:bidi="ar-SA"/>
      </w:rPr>
    </w:lvl>
    <w:lvl w:ilvl="4">
      <w:numFmt w:val="bullet"/>
      <w:lvlText w:val="•"/>
      <w:lvlJc w:val="left"/>
      <w:pPr>
        <w:ind w:left="4289" w:hanging="228"/>
      </w:pPr>
      <w:rPr>
        <w:rFonts w:hint="default"/>
        <w:lang w:val="en-US" w:eastAsia="en-US" w:bidi="ar-SA"/>
      </w:rPr>
    </w:lvl>
    <w:lvl w:ilvl="5">
      <w:numFmt w:val="bullet"/>
      <w:lvlText w:val="•"/>
      <w:lvlJc w:val="left"/>
      <w:pPr>
        <w:ind w:left="5384" w:hanging="228"/>
      </w:pPr>
      <w:rPr>
        <w:rFonts w:hint="default"/>
        <w:lang w:val="en-US" w:eastAsia="en-US" w:bidi="ar-SA"/>
      </w:rPr>
    </w:lvl>
    <w:lvl w:ilvl="6">
      <w:numFmt w:val="bullet"/>
      <w:lvlText w:val="•"/>
      <w:lvlJc w:val="left"/>
      <w:pPr>
        <w:ind w:left="6479" w:hanging="228"/>
      </w:pPr>
      <w:rPr>
        <w:rFonts w:hint="default"/>
        <w:lang w:val="en-US" w:eastAsia="en-US" w:bidi="ar-SA"/>
      </w:rPr>
    </w:lvl>
    <w:lvl w:ilvl="7">
      <w:numFmt w:val="bullet"/>
      <w:lvlText w:val="•"/>
      <w:lvlJc w:val="left"/>
      <w:pPr>
        <w:ind w:left="7574" w:hanging="228"/>
      </w:pPr>
      <w:rPr>
        <w:rFonts w:hint="default"/>
        <w:lang w:val="en-US" w:eastAsia="en-US" w:bidi="ar-SA"/>
      </w:rPr>
    </w:lvl>
    <w:lvl w:ilvl="8">
      <w:numFmt w:val="bullet"/>
      <w:lvlText w:val="•"/>
      <w:lvlJc w:val="left"/>
      <w:pPr>
        <w:ind w:left="8669" w:hanging="228"/>
      </w:pPr>
      <w:rPr>
        <w:rFonts w:hint="default"/>
        <w:lang w:val="en-US" w:eastAsia="en-US" w:bidi="ar-SA"/>
      </w:rPr>
    </w:lvl>
  </w:abstractNum>
  <w:abstractNum w:abstractNumId="41">
    <w:nsid w:val="4B0E1D4A"/>
    <w:multiLevelType w:val="hybridMultilevel"/>
    <w:tmpl w:val="ABB82F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F9D1239"/>
    <w:multiLevelType w:val="multilevel"/>
    <w:tmpl w:val="7EB8E8B8"/>
    <w:lvl w:ilvl="0">
      <w:start w:val="3"/>
      <w:numFmt w:val="decimal"/>
      <w:lvlText w:val="%1"/>
      <w:lvlJc w:val="left"/>
      <w:pPr>
        <w:ind w:left="890" w:hanging="550"/>
      </w:pPr>
      <w:rPr>
        <w:rFonts w:hint="default"/>
        <w:lang w:val="en-US" w:eastAsia="en-US" w:bidi="ar-SA"/>
      </w:rPr>
    </w:lvl>
    <w:lvl w:ilvl="1">
      <w:start w:val="1"/>
      <w:numFmt w:val="decimal"/>
      <w:lvlText w:val="%1.%2"/>
      <w:lvlJc w:val="left"/>
      <w:pPr>
        <w:ind w:left="890" w:hanging="550"/>
      </w:pPr>
      <w:rPr>
        <w:rFonts w:ascii="Garamond" w:eastAsia="Garamond" w:hAnsi="Garamond" w:cs="Garamond" w:hint="default"/>
        <w:b/>
        <w:bCs/>
        <w:color w:val="4B473C"/>
        <w:spacing w:val="-2"/>
        <w:w w:val="100"/>
        <w:sz w:val="40"/>
        <w:szCs w:val="40"/>
        <w:lang w:val="en-US" w:eastAsia="en-US" w:bidi="ar-SA"/>
      </w:rPr>
    </w:lvl>
    <w:lvl w:ilvl="2">
      <w:start w:val="1"/>
      <w:numFmt w:val="decimal"/>
      <w:lvlText w:val="%1.%2.%3"/>
      <w:lvlJc w:val="left"/>
      <w:pPr>
        <w:ind w:left="1180" w:hanging="840"/>
      </w:pPr>
      <w:rPr>
        <w:rFonts w:ascii="Garamond" w:eastAsia="Garamond" w:hAnsi="Garamond" w:cs="Garamond" w:hint="default"/>
        <w:b/>
        <w:bCs/>
        <w:color w:val="4B473C"/>
        <w:spacing w:val="-2"/>
        <w:w w:val="100"/>
        <w:sz w:val="40"/>
        <w:szCs w:val="40"/>
        <w:lang w:val="en-US" w:eastAsia="en-US" w:bidi="ar-SA"/>
      </w:rPr>
    </w:lvl>
    <w:lvl w:ilvl="3">
      <w:numFmt w:val="bullet"/>
      <w:lvlText w:val="•"/>
      <w:lvlJc w:val="left"/>
      <w:pPr>
        <w:ind w:left="3197" w:hanging="840"/>
      </w:pPr>
      <w:rPr>
        <w:rFonts w:hint="default"/>
        <w:lang w:val="en-US" w:eastAsia="en-US" w:bidi="ar-SA"/>
      </w:rPr>
    </w:lvl>
    <w:lvl w:ilvl="4">
      <w:numFmt w:val="bullet"/>
      <w:lvlText w:val="•"/>
      <w:lvlJc w:val="left"/>
      <w:pPr>
        <w:ind w:left="4206" w:hanging="840"/>
      </w:pPr>
      <w:rPr>
        <w:rFonts w:hint="default"/>
        <w:lang w:val="en-US" w:eastAsia="en-US" w:bidi="ar-SA"/>
      </w:rPr>
    </w:lvl>
    <w:lvl w:ilvl="5">
      <w:numFmt w:val="bullet"/>
      <w:lvlText w:val="•"/>
      <w:lvlJc w:val="left"/>
      <w:pPr>
        <w:ind w:left="5215" w:hanging="840"/>
      </w:pPr>
      <w:rPr>
        <w:rFonts w:hint="default"/>
        <w:lang w:val="en-US" w:eastAsia="en-US" w:bidi="ar-SA"/>
      </w:rPr>
    </w:lvl>
    <w:lvl w:ilvl="6">
      <w:numFmt w:val="bullet"/>
      <w:lvlText w:val="•"/>
      <w:lvlJc w:val="left"/>
      <w:pPr>
        <w:ind w:left="6224" w:hanging="840"/>
      </w:pPr>
      <w:rPr>
        <w:rFonts w:hint="default"/>
        <w:lang w:val="en-US" w:eastAsia="en-US" w:bidi="ar-SA"/>
      </w:rPr>
    </w:lvl>
    <w:lvl w:ilvl="7">
      <w:numFmt w:val="bullet"/>
      <w:lvlText w:val="•"/>
      <w:lvlJc w:val="left"/>
      <w:pPr>
        <w:ind w:left="7233" w:hanging="840"/>
      </w:pPr>
      <w:rPr>
        <w:rFonts w:hint="default"/>
        <w:lang w:val="en-US" w:eastAsia="en-US" w:bidi="ar-SA"/>
      </w:rPr>
    </w:lvl>
    <w:lvl w:ilvl="8">
      <w:numFmt w:val="bullet"/>
      <w:lvlText w:val="•"/>
      <w:lvlJc w:val="left"/>
      <w:pPr>
        <w:ind w:left="8242" w:hanging="840"/>
      </w:pPr>
      <w:rPr>
        <w:rFonts w:hint="default"/>
        <w:lang w:val="en-US" w:eastAsia="en-US" w:bidi="ar-SA"/>
      </w:rPr>
    </w:lvl>
  </w:abstractNum>
  <w:abstractNum w:abstractNumId="43">
    <w:nsid w:val="516C63C0"/>
    <w:multiLevelType w:val="hybridMultilevel"/>
    <w:tmpl w:val="C530661C"/>
    <w:lvl w:ilvl="0" w:tplc="AB7C3386">
      <w:start w:val="1"/>
      <w:numFmt w:val="upperRoman"/>
      <w:lvlText w:val="%1."/>
      <w:lvlJc w:val="right"/>
      <w:pPr>
        <w:ind w:left="1800" w:hanging="360"/>
      </w:pPr>
      <w:rPr>
        <w:b/>
        <w:sz w:val="28"/>
        <w:szCs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51A43F93"/>
    <w:multiLevelType w:val="hybridMultilevel"/>
    <w:tmpl w:val="CCBCD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9BD7D5B"/>
    <w:multiLevelType w:val="multilevel"/>
    <w:tmpl w:val="3ACC1E2C"/>
    <w:lvl w:ilvl="0">
      <w:start w:val="6"/>
      <w:numFmt w:val="decimal"/>
      <w:lvlText w:val="%1"/>
      <w:lvlJc w:val="left"/>
      <w:pPr>
        <w:ind w:left="1092" w:hanging="721"/>
      </w:pPr>
      <w:rPr>
        <w:rFonts w:hint="default"/>
        <w:lang w:val="en-US" w:eastAsia="en-US" w:bidi="ar-SA"/>
      </w:rPr>
    </w:lvl>
    <w:lvl w:ilvl="1">
      <w:numFmt w:val="decimal"/>
      <w:lvlText w:val="%1.%2"/>
      <w:lvlJc w:val="left"/>
      <w:pPr>
        <w:ind w:left="1092" w:hanging="721"/>
      </w:pPr>
      <w:rPr>
        <w:rFonts w:ascii="Times New Roman" w:eastAsia="Times New Roman" w:hAnsi="Times New Roman" w:cs="Times New Roman" w:hint="default"/>
        <w:b/>
        <w:bCs/>
        <w:spacing w:val="-3"/>
        <w:w w:val="99"/>
        <w:sz w:val="36"/>
        <w:szCs w:val="36"/>
        <w:lang w:val="en-US" w:eastAsia="en-US" w:bidi="ar-SA"/>
      </w:rPr>
    </w:lvl>
    <w:lvl w:ilvl="2">
      <w:start w:val="1"/>
      <w:numFmt w:val="upperRoman"/>
      <w:lvlText w:val="%3."/>
      <w:lvlJc w:val="left"/>
      <w:pPr>
        <w:ind w:left="1366" w:hanging="569"/>
      </w:pPr>
      <w:rPr>
        <w:rFonts w:ascii="Times New Roman" w:eastAsia="Times New Roman" w:hAnsi="Times New Roman" w:cs="Times New Roman" w:hint="default"/>
        <w:b/>
        <w:bCs/>
        <w:spacing w:val="0"/>
        <w:w w:val="100"/>
        <w:sz w:val="28"/>
        <w:szCs w:val="28"/>
        <w:lang w:val="en-US" w:eastAsia="en-US" w:bidi="ar-SA"/>
      </w:rPr>
    </w:lvl>
    <w:lvl w:ilvl="3">
      <w:start w:val="1"/>
      <w:numFmt w:val="lowerRoman"/>
      <w:lvlText w:val="%4."/>
      <w:lvlJc w:val="left"/>
      <w:pPr>
        <w:ind w:left="1649" w:hanging="291"/>
      </w:pPr>
      <w:rPr>
        <w:rFonts w:hint="default"/>
        <w:spacing w:val="0"/>
        <w:w w:val="100"/>
        <w:lang w:val="en-US" w:eastAsia="en-US" w:bidi="ar-SA"/>
      </w:rPr>
    </w:lvl>
    <w:lvl w:ilvl="4">
      <w:numFmt w:val="bullet"/>
      <w:lvlText w:val="•"/>
      <w:lvlJc w:val="left"/>
      <w:pPr>
        <w:ind w:left="4069" w:hanging="291"/>
      </w:pPr>
      <w:rPr>
        <w:rFonts w:hint="default"/>
        <w:lang w:val="en-US" w:eastAsia="en-US" w:bidi="ar-SA"/>
      </w:rPr>
    </w:lvl>
    <w:lvl w:ilvl="5">
      <w:numFmt w:val="bullet"/>
      <w:lvlText w:val="•"/>
      <w:lvlJc w:val="left"/>
      <w:pPr>
        <w:ind w:left="5284" w:hanging="291"/>
      </w:pPr>
      <w:rPr>
        <w:rFonts w:hint="default"/>
        <w:lang w:val="en-US" w:eastAsia="en-US" w:bidi="ar-SA"/>
      </w:rPr>
    </w:lvl>
    <w:lvl w:ilvl="6">
      <w:numFmt w:val="bullet"/>
      <w:lvlText w:val="•"/>
      <w:lvlJc w:val="left"/>
      <w:pPr>
        <w:ind w:left="6499" w:hanging="291"/>
      </w:pPr>
      <w:rPr>
        <w:rFonts w:hint="default"/>
        <w:lang w:val="en-US" w:eastAsia="en-US" w:bidi="ar-SA"/>
      </w:rPr>
    </w:lvl>
    <w:lvl w:ilvl="7">
      <w:numFmt w:val="bullet"/>
      <w:lvlText w:val="•"/>
      <w:lvlJc w:val="left"/>
      <w:pPr>
        <w:ind w:left="7714" w:hanging="291"/>
      </w:pPr>
      <w:rPr>
        <w:rFonts w:hint="default"/>
        <w:lang w:val="en-US" w:eastAsia="en-US" w:bidi="ar-SA"/>
      </w:rPr>
    </w:lvl>
    <w:lvl w:ilvl="8">
      <w:numFmt w:val="bullet"/>
      <w:lvlText w:val="•"/>
      <w:lvlJc w:val="left"/>
      <w:pPr>
        <w:ind w:left="8929" w:hanging="291"/>
      </w:pPr>
      <w:rPr>
        <w:rFonts w:hint="default"/>
        <w:lang w:val="en-US" w:eastAsia="en-US" w:bidi="ar-SA"/>
      </w:rPr>
    </w:lvl>
  </w:abstractNum>
  <w:abstractNum w:abstractNumId="46">
    <w:nsid w:val="5BBC0F3C"/>
    <w:multiLevelType w:val="hybridMultilevel"/>
    <w:tmpl w:val="3EEA28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ED734FF"/>
    <w:multiLevelType w:val="hybridMultilevel"/>
    <w:tmpl w:val="AEE405EC"/>
    <w:lvl w:ilvl="0" w:tplc="69C899A6">
      <w:start w:val="1"/>
      <w:numFmt w:val="bullet"/>
      <w:lvlText w:val=""/>
      <w:lvlJc w:val="left"/>
      <w:pPr>
        <w:tabs>
          <w:tab w:val="num" w:pos="720"/>
        </w:tabs>
        <w:ind w:left="720" w:hanging="360"/>
      </w:pPr>
      <w:rPr>
        <w:rFonts w:ascii="Wingdings 2" w:hAnsi="Wingdings 2" w:hint="default"/>
      </w:rPr>
    </w:lvl>
    <w:lvl w:ilvl="1" w:tplc="0A3264F0" w:tentative="1">
      <w:start w:val="1"/>
      <w:numFmt w:val="bullet"/>
      <w:lvlText w:val=""/>
      <w:lvlJc w:val="left"/>
      <w:pPr>
        <w:tabs>
          <w:tab w:val="num" w:pos="1440"/>
        </w:tabs>
        <w:ind w:left="1440" w:hanging="360"/>
      </w:pPr>
      <w:rPr>
        <w:rFonts w:ascii="Wingdings 2" w:hAnsi="Wingdings 2" w:hint="default"/>
      </w:rPr>
    </w:lvl>
    <w:lvl w:ilvl="2" w:tplc="C6D67948" w:tentative="1">
      <w:start w:val="1"/>
      <w:numFmt w:val="bullet"/>
      <w:lvlText w:val=""/>
      <w:lvlJc w:val="left"/>
      <w:pPr>
        <w:tabs>
          <w:tab w:val="num" w:pos="2160"/>
        </w:tabs>
        <w:ind w:left="2160" w:hanging="360"/>
      </w:pPr>
      <w:rPr>
        <w:rFonts w:ascii="Wingdings 2" w:hAnsi="Wingdings 2" w:hint="default"/>
      </w:rPr>
    </w:lvl>
    <w:lvl w:ilvl="3" w:tplc="4E48950E" w:tentative="1">
      <w:start w:val="1"/>
      <w:numFmt w:val="bullet"/>
      <w:lvlText w:val=""/>
      <w:lvlJc w:val="left"/>
      <w:pPr>
        <w:tabs>
          <w:tab w:val="num" w:pos="2880"/>
        </w:tabs>
        <w:ind w:left="2880" w:hanging="360"/>
      </w:pPr>
      <w:rPr>
        <w:rFonts w:ascii="Wingdings 2" w:hAnsi="Wingdings 2" w:hint="default"/>
      </w:rPr>
    </w:lvl>
    <w:lvl w:ilvl="4" w:tplc="C53ABD2C" w:tentative="1">
      <w:start w:val="1"/>
      <w:numFmt w:val="bullet"/>
      <w:lvlText w:val=""/>
      <w:lvlJc w:val="left"/>
      <w:pPr>
        <w:tabs>
          <w:tab w:val="num" w:pos="3600"/>
        </w:tabs>
        <w:ind w:left="3600" w:hanging="360"/>
      </w:pPr>
      <w:rPr>
        <w:rFonts w:ascii="Wingdings 2" w:hAnsi="Wingdings 2" w:hint="default"/>
      </w:rPr>
    </w:lvl>
    <w:lvl w:ilvl="5" w:tplc="C2001E56" w:tentative="1">
      <w:start w:val="1"/>
      <w:numFmt w:val="bullet"/>
      <w:lvlText w:val=""/>
      <w:lvlJc w:val="left"/>
      <w:pPr>
        <w:tabs>
          <w:tab w:val="num" w:pos="4320"/>
        </w:tabs>
        <w:ind w:left="4320" w:hanging="360"/>
      </w:pPr>
      <w:rPr>
        <w:rFonts w:ascii="Wingdings 2" w:hAnsi="Wingdings 2" w:hint="default"/>
      </w:rPr>
    </w:lvl>
    <w:lvl w:ilvl="6" w:tplc="3432DBC4" w:tentative="1">
      <w:start w:val="1"/>
      <w:numFmt w:val="bullet"/>
      <w:lvlText w:val=""/>
      <w:lvlJc w:val="left"/>
      <w:pPr>
        <w:tabs>
          <w:tab w:val="num" w:pos="5040"/>
        </w:tabs>
        <w:ind w:left="5040" w:hanging="360"/>
      </w:pPr>
      <w:rPr>
        <w:rFonts w:ascii="Wingdings 2" w:hAnsi="Wingdings 2" w:hint="default"/>
      </w:rPr>
    </w:lvl>
    <w:lvl w:ilvl="7" w:tplc="9FE48288" w:tentative="1">
      <w:start w:val="1"/>
      <w:numFmt w:val="bullet"/>
      <w:lvlText w:val=""/>
      <w:lvlJc w:val="left"/>
      <w:pPr>
        <w:tabs>
          <w:tab w:val="num" w:pos="5760"/>
        </w:tabs>
        <w:ind w:left="5760" w:hanging="360"/>
      </w:pPr>
      <w:rPr>
        <w:rFonts w:ascii="Wingdings 2" w:hAnsi="Wingdings 2" w:hint="default"/>
      </w:rPr>
    </w:lvl>
    <w:lvl w:ilvl="8" w:tplc="FECC5C36" w:tentative="1">
      <w:start w:val="1"/>
      <w:numFmt w:val="bullet"/>
      <w:lvlText w:val=""/>
      <w:lvlJc w:val="left"/>
      <w:pPr>
        <w:tabs>
          <w:tab w:val="num" w:pos="6480"/>
        </w:tabs>
        <w:ind w:left="6480" w:hanging="360"/>
      </w:pPr>
      <w:rPr>
        <w:rFonts w:ascii="Wingdings 2" w:hAnsi="Wingdings 2" w:hint="default"/>
      </w:rPr>
    </w:lvl>
  </w:abstractNum>
  <w:abstractNum w:abstractNumId="48">
    <w:nsid w:val="5F32438F"/>
    <w:multiLevelType w:val="hybridMultilevel"/>
    <w:tmpl w:val="336C290E"/>
    <w:lvl w:ilvl="0" w:tplc="649E8FFA">
      <w:start w:val="1"/>
      <w:numFmt w:val="bullet"/>
      <w:lvlText w:val="•"/>
      <w:lvlJc w:val="left"/>
      <w:pPr>
        <w:ind w:left="720" w:hanging="360"/>
      </w:pPr>
      <w:rPr>
        <w:rFonts w:ascii="Arial" w:hAnsi="Aria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64BD7D7B"/>
    <w:multiLevelType w:val="hybridMultilevel"/>
    <w:tmpl w:val="443ACD2C"/>
    <w:lvl w:ilvl="0" w:tplc="C4FA6054">
      <w:start w:val="1"/>
      <w:numFmt w:val="lowerLetter"/>
      <w:lvlText w:val="%1."/>
      <w:lvlJc w:val="left"/>
      <w:pPr>
        <w:ind w:left="2532" w:hanging="360"/>
      </w:pPr>
      <w:rPr>
        <w:rFonts w:ascii="Times New Roman" w:eastAsia="Times New Roman" w:hAnsi="Times New Roman" w:cs="Times New Roman" w:hint="default"/>
        <w:spacing w:val="-5"/>
        <w:w w:val="99"/>
        <w:sz w:val="24"/>
        <w:szCs w:val="24"/>
        <w:lang w:val="en-US" w:eastAsia="en-US" w:bidi="ar-SA"/>
      </w:rPr>
    </w:lvl>
    <w:lvl w:ilvl="1" w:tplc="F43415D4">
      <w:numFmt w:val="bullet"/>
      <w:lvlText w:val="•"/>
      <w:lvlJc w:val="left"/>
      <w:pPr>
        <w:ind w:left="3421" w:hanging="360"/>
      </w:pPr>
      <w:rPr>
        <w:rFonts w:hint="default"/>
        <w:lang w:val="en-US" w:eastAsia="en-US" w:bidi="ar-SA"/>
      </w:rPr>
    </w:lvl>
    <w:lvl w:ilvl="2" w:tplc="BB24DFB4">
      <w:numFmt w:val="bullet"/>
      <w:lvlText w:val="•"/>
      <w:lvlJc w:val="left"/>
      <w:pPr>
        <w:ind w:left="4303" w:hanging="360"/>
      </w:pPr>
      <w:rPr>
        <w:rFonts w:hint="default"/>
        <w:lang w:val="en-US" w:eastAsia="en-US" w:bidi="ar-SA"/>
      </w:rPr>
    </w:lvl>
    <w:lvl w:ilvl="3" w:tplc="801663A4">
      <w:numFmt w:val="bullet"/>
      <w:lvlText w:val="•"/>
      <w:lvlJc w:val="left"/>
      <w:pPr>
        <w:ind w:left="5185" w:hanging="360"/>
      </w:pPr>
      <w:rPr>
        <w:rFonts w:hint="default"/>
        <w:lang w:val="en-US" w:eastAsia="en-US" w:bidi="ar-SA"/>
      </w:rPr>
    </w:lvl>
    <w:lvl w:ilvl="4" w:tplc="009A8EE2">
      <w:numFmt w:val="bullet"/>
      <w:lvlText w:val="•"/>
      <w:lvlJc w:val="left"/>
      <w:pPr>
        <w:ind w:left="6067" w:hanging="360"/>
      </w:pPr>
      <w:rPr>
        <w:rFonts w:hint="default"/>
        <w:lang w:val="en-US" w:eastAsia="en-US" w:bidi="ar-SA"/>
      </w:rPr>
    </w:lvl>
    <w:lvl w:ilvl="5" w:tplc="FE407182">
      <w:numFmt w:val="bullet"/>
      <w:lvlText w:val="•"/>
      <w:lvlJc w:val="left"/>
      <w:pPr>
        <w:ind w:left="6949" w:hanging="360"/>
      </w:pPr>
      <w:rPr>
        <w:rFonts w:hint="default"/>
        <w:lang w:val="en-US" w:eastAsia="en-US" w:bidi="ar-SA"/>
      </w:rPr>
    </w:lvl>
    <w:lvl w:ilvl="6" w:tplc="17F466E4">
      <w:numFmt w:val="bullet"/>
      <w:lvlText w:val="•"/>
      <w:lvlJc w:val="left"/>
      <w:pPr>
        <w:ind w:left="7831" w:hanging="360"/>
      </w:pPr>
      <w:rPr>
        <w:rFonts w:hint="default"/>
        <w:lang w:val="en-US" w:eastAsia="en-US" w:bidi="ar-SA"/>
      </w:rPr>
    </w:lvl>
    <w:lvl w:ilvl="7" w:tplc="B6F697B8">
      <w:numFmt w:val="bullet"/>
      <w:lvlText w:val="•"/>
      <w:lvlJc w:val="left"/>
      <w:pPr>
        <w:ind w:left="8713" w:hanging="360"/>
      </w:pPr>
      <w:rPr>
        <w:rFonts w:hint="default"/>
        <w:lang w:val="en-US" w:eastAsia="en-US" w:bidi="ar-SA"/>
      </w:rPr>
    </w:lvl>
    <w:lvl w:ilvl="8" w:tplc="E7E6EF88">
      <w:numFmt w:val="bullet"/>
      <w:lvlText w:val="•"/>
      <w:lvlJc w:val="left"/>
      <w:pPr>
        <w:ind w:left="9595" w:hanging="360"/>
      </w:pPr>
      <w:rPr>
        <w:rFonts w:hint="default"/>
        <w:lang w:val="en-US" w:eastAsia="en-US" w:bidi="ar-SA"/>
      </w:rPr>
    </w:lvl>
  </w:abstractNum>
  <w:abstractNum w:abstractNumId="50">
    <w:nsid w:val="660D5304"/>
    <w:multiLevelType w:val="multilevel"/>
    <w:tmpl w:val="FB1A9B80"/>
    <w:lvl w:ilvl="0">
      <w:start w:val="2"/>
      <w:numFmt w:val="decimal"/>
      <w:lvlText w:val="%1.0"/>
      <w:lvlJc w:val="left"/>
      <w:pPr>
        <w:ind w:left="1335" w:hanging="375"/>
      </w:pPr>
      <w:rPr>
        <w:rFonts w:hint="default"/>
      </w:rPr>
    </w:lvl>
    <w:lvl w:ilvl="1">
      <w:start w:val="1"/>
      <w:numFmt w:val="decimal"/>
      <w:lvlText w:val="%1.%2"/>
      <w:lvlJc w:val="left"/>
      <w:pPr>
        <w:ind w:left="2055" w:hanging="375"/>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200" w:hanging="108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6000" w:hanging="1440"/>
      </w:pPr>
      <w:rPr>
        <w:rFonts w:hint="default"/>
      </w:rPr>
    </w:lvl>
    <w:lvl w:ilvl="6">
      <w:start w:val="1"/>
      <w:numFmt w:val="decimal"/>
      <w:lvlText w:val="%1.%2.%3.%4.%5.%6.%7"/>
      <w:lvlJc w:val="left"/>
      <w:pPr>
        <w:ind w:left="6720" w:hanging="1440"/>
      </w:pPr>
      <w:rPr>
        <w:rFonts w:hint="default"/>
      </w:rPr>
    </w:lvl>
    <w:lvl w:ilvl="7">
      <w:start w:val="1"/>
      <w:numFmt w:val="decimal"/>
      <w:lvlText w:val="%1.%2.%3.%4.%5.%6.%7.%8"/>
      <w:lvlJc w:val="left"/>
      <w:pPr>
        <w:ind w:left="7800" w:hanging="1800"/>
      </w:pPr>
      <w:rPr>
        <w:rFonts w:hint="default"/>
      </w:rPr>
    </w:lvl>
    <w:lvl w:ilvl="8">
      <w:start w:val="1"/>
      <w:numFmt w:val="decimal"/>
      <w:lvlText w:val="%1.%2.%3.%4.%5.%6.%7.%8.%9"/>
      <w:lvlJc w:val="left"/>
      <w:pPr>
        <w:ind w:left="8880" w:hanging="2160"/>
      </w:pPr>
      <w:rPr>
        <w:rFonts w:hint="default"/>
      </w:rPr>
    </w:lvl>
  </w:abstractNum>
  <w:abstractNum w:abstractNumId="51">
    <w:nsid w:val="669C490E"/>
    <w:multiLevelType w:val="hybridMultilevel"/>
    <w:tmpl w:val="E69802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CA135E9"/>
    <w:multiLevelType w:val="hybridMultilevel"/>
    <w:tmpl w:val="5986BF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F5602BF"/>
    <w:multiLevelType w:val="hybridMultilevel"/>
    <w:tmpl w:val="364ED2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2061599"/>
    <w:multiLevelType w:val="hybridMultilevel"/>
    <w:tmpl w:val="6DCA3584"/>
    <w:lvl w:ilvl="0" w:tplc="4009000B">
      <w:start w:val="1"/>
      <w:numFmt w:val="bullet"/>
      <w:lvlText w:val=""/>
      <w:lvlJc w:val="left"/>
      <w:pPr>
        <w:ind w:left="1259" w:hanging="360"/>
      </w:pPr>
      <w:rPr>
        <w:rFonts w:ascii="Wingdings" w:hAnsi="Wingdings" w:hint="default"/>
      </w:rPr>
    </w:lvl>
    <w:lvl w:ilvl="1" w:tplc="40090003" w:tentative="1">
      <w:start w:val="1"/>
      <w:numFmt w:val="bullet"/>
      <w:lvlText w:val="o"/>
      <w:lvlJc w:val="left"/>
      <w:pPr>
        <w:ind w:left="1979" w:hanging="360"/>
      </w:pPr>
      <w:rPr>
        <w:rFonts w:ascii="Courier New" w:hAnsi="Courier New" w:cs="Courier New" w:hint="default"/>
      </w:rPr>
    </w:lvl>
    <w:lvl w:ilvl="2" w:tplc="40090005" w:tentative="1">
      <w:start w:val="1"/>
      <w:numFmt w:val="bullet"/>
      <w:lvlText w:val=""/>
      <w:lvlJc w:val="left"/>
      <w:pPr>
        <w:ind w:left="2699" w:hanging="360"/>
      </w:pPr>
      <w:rPr>
        <w:rFonts w:ascii="Wingdings" w:hAnsi="Wingdings" w:hint="default"/>
      </w:rPr>
    </w:lvl>
    <w:lvl w:ilvl="3" w:tplc="40090001" w:tentative="1">
      <w:start w:val="1"/>
      <w:numFmt w:val="bullet"/>
      <w:lvlText w:val=""/>
      <w:lvlJc w:val="left"/>
      <w:pPr>
        <w:ind w:left="3419" w:hanging="360"/>
      </w:pPr>
      <w:rPr>
        <w:rFonts w:ascii="Symbol" w:hAnsi="Symbol" w:hint="default"/>
      </w:rPr>
    </w:lvl>
    <w:lvl w:ilvl="4" w:tplc="40090003" w:tentative="1">
      <w:start w:val="1"/>
      <w:numFmt w:val="bullet"/>
      <w:lvlText w:val="o"/>
      <w:lvlJc w:val="left"/>
      <w:pPr>
        <w:ind w:left="4139" w:hanging="360"/>
      </w:pPr>
      <w:rPr>
        <w:rFonts w:ascii="Courier New" w:hAnsi="Courier New" w:cs="Courier New" w:hint="default"/>
      </w:rPr>
    </w:lvl>
    <w:lvl w:ilvl="5" w:tplc="40090005" w:tentative="1">
      <w:start w:val="1"/>
      <w:numFmt w:val="bullet"/>
      <w:lvlText w:val=""/>
      <w:lvlJc w:val="left"/>
      <w:pPr>
        <w:ind w:left="4859" w:hanging="360"/>
      </w:pPr>
      <w:rPr>
        <w:rFonts w:ascii="Wingdings" w:hAnsi="Wingdings" w:hint="default"/>
      </w:rPr>
    </w:lvl>
    <w:lvl w:ilvl="6" w:tplc="40090001" w:tentative="1">
      <w:start w:val="1"/>
      <w:numFmt w:val="bullet"/>
      <w:lvlText w:val=""/>
      <w:lvlJc w:val="left"/>
      <w:pPr>
        <w:ind w:left="5579" w:hanging="360"/>
      </w:pPr>
      <w:rPr>
        <w:rFonts w:ascii="Symbol" w:hAnsi="Symbol" w:hint="default"/>
      </w:rPr>
    </w:lvl>
    <w:lvl w:ilvl="7" w:tplc="40090003" w:tentative="1">
      <w:start w:val="1"/>
      <w:numFmt w:val="bullet"/>
      <w:lvlText w:val="o"/>
      <w:lvlJc w:val="left"/>
      <w:pPr>
        <w:ind w:left="6299" w:hanging="360"/>
      </w:pPr>
      <w:rPr>
        <w:rFonts w:ascii="Courier New" w:hAnsi="Courier New" w:cs="Courier New" w:hint="default"/>
      </w:rPr>
    </w:lvl>
    <w:lvl w:ilvl="8" w:tplc="40090005" w:tentative="1">
      <w:start w:val="1"/>
      <w:numFmt w:val="bullet"/>
      <w:lvlText w:val=""/>
      <w:lvlJc w:val="left"/>
      <w:pPr>
        <w:ind w:left="7019" w:hanging="360"/>
      </w:pPr>
      <w:rPr>
        <w:rFonts w:ascii="Wingdings" w:hAnsi="Wingdings" w:hint="default"/>
      </w:rPr>
    </w:lvl>
  </w:abstractNum>
  <w:abstractNum w:abstractNumId="55">
    <w:nsid w:val="74DC6F21"/>
    <w:multiLevelType w:val="multilevel"/>
    <w:tmpl w:val="4A5C0B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nsid w:val="7B6B1D9D"/>
    <w:multiLevelType w:val="multilevel"/>
    <w:tmpl w:val="70002B38"/>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57">
    <w:nsid w:val="7D323028"/>
    <w:multiLevelType w:val="hybridMultilevel"/>
    <w:tmpl w:val="699287F8"/>
    <w:lvl w:ilvl="0" w:tplc="9CF84DFC">
      <w:start w:val="1"/>
      <w:numFmt w:val="bullet"/>
      <w:lvlText w:val=""/>
      <w:lvlJc w:val="left"/>
      <w:pPr>
        <w:tabs>
          <w:tab w:val="num" w:pos="720"/>
        </w:tabs>
        <w:ind w:left="720" w:hanging="360"/>
      </w:pPr>
      <w:rPr>
        <w:rFonts w:ascii="Wingdings 3" w:hAnsi="Wingdings 3" w:hint="default"/>
      </w:rPr>
    </w:lvl>
    <w:lvl w:ilvl="1" w:tplc="314EC472" w:tentative="1">
      <w:start w:val="1"/>
      <w:numFmt w:val="bullet"/>
      <w:lvlText w:val=""/>
      <w:lvlJc w:val="left"/>
      <w:pPr>
        <w:tabs>
          <w:tab w:val="num" w:pos="1440"/>
        </w:tabs>
        <w:ind w:left="1440" w:hanging="360"/>
      </w:pPr>
      <w:rPr>
        <w:rFonts w:ascii="Wingdings 3" w:hAnsi="Wingdings 3" w:hint="default"/>
      </w:rPr>
    </w:lvl>
    <w:lvl w:ilvl="2" w:tplc="F2684886" w:tentative="1">
      <w:start w:val="1"/>
      <w:numFmt w:val="bullet"/>
      <w:lvlText w:val=""/>
      <w:lvlJc w:val="left"/>
      <w:pPr>
        <w:tabs>
          <w:tab w:val="num" w:pos="2160"/>
        </w:tabs>
        <w:ind w:left="2160" w:hanging="360"/>
      </w:pPr>
      <w:rPr>
        <w:rFonts w:ascii="Wingdings 3" w:hAnsi="Wingdings 3" w:hint="default"/>
      </w:rPr>
    </w:lvl>
    <w:lvl w:ilvl="3" w:tplc="8BDC0C50" w:tentative="1">
      <w:start w:val="1"/>
      <w:numFmt w:val="bullet"/>
      <w:lvlText w:val=""/>
      <w:lvlJc w:val="left"/>
      <w:pPr>
        <w:tabs>
          <w:tab w:val="num" w:pos="2880"/>
        </w:tabs>
        <w:ind w:left="2880" w:hanging="360"/>
      </w:pPr>
      <w:rPr>
        <w:rFonts w:ascii="Wingdings 3" w:hAnsi="Wingdings 3" w:hint="default"/>
      </w:rPr>
    </w:lvl>
    <w:lvl w:ilvl="4" w:tplc="DDBC1EE4" w:tentative="1">
      <w:start w:val="1"/>
      <w:numFmt w:val="bullet"/>
      <w:lvlText w:val=""/>
      <w:lvlJc w:val="left"/>
      <w:pPr>
        <w:tabs>
          <w:tab w:val="num" w:pos="3600"/>
        </w:tabs>
        <w:ind w:left="3600" w:hanging="360"/>
      </w:pPr>
      <w:rPr>
        <w:rFonts w:ascii="Wingdings 3" w:hAnsi="Wingdings 3" w:hint="default"/>
      </w:rPr>
    </w:lvl>
    <w:lvl w:ilvl="5" w:tplc="67E8A724" w:tentative="1">
      <w:start w:val="1"/>
      <w:numFmt w:val="bullet"/>
      <w:lvlText w:val=""/>
      <w:lvlJc w:val="left"/>
      <w:pPr>
        <w:tabs>
          <w:tab w:val="num" w:pos="4320"/>
        </w:tabs>
        <w:ind w:left="4320" w:hanging="360"/>
      </w:pPr>
      <w:rPr>
        <w:rFonts w:ascii="Wingdings 3" w:hAnsi="Wingdings 3" w:hint="default"/>
      </w:rPr>
    </w:lvl>
    <w:lvl w:ilvl="6" w:tplc="A2CCEB38" w:tentative="1">
      <w:start w:val="1"/>
      <w:numFmt w:val="bullet"/>
      <w:lvlText w:val=""/>
      <w:lvlJc w:val="left"/>
      <w:pPr>
        <w:tabs>
          <w:tab w:val="num" w:pos="5040"/>
        </w:tabs>
        <w:ind w:left="5040" w:hanging="360"/>
      </w:pPr>
      <w:rPr>
        <w:rFonts w:ascii="Wingdings 3" w:hAnsi="Wingdings 3" w:hint="default"/>
      </w:rPr>
    </w:lvl>
    <w:lvl w:ilvl="7" w:tplc="700AD0A6" w:tentative="1">
      <w:start w:val="1"/>
      <w:numFmt w:val="bullet"/>
      <w:lvlText w:val=""/>
      <w:lvlJc w:val="left"/>
      <w:pPr>
        <w:tabs>
          <w:tab w:val="num" w:pos="5760"/>
        </w:tabs>
        <w:ind w:left="5760" w:hanging="360"/>
      </w:pPr>
      <w:rPr>
        <w:rFonts w:ascii="Wingdings 3" w:hAnsi="Wingdings 3" w:hint="default"/>
      </w:rPr>
    </w:lvl>
    <w:lvl w:ilvl="8" w:tplc="21148750" w:tentative="1">
      <w:start w:val="1"/>
      <w:numFmt w:val="bullet"/>
      <w:lvlText w:val=""/>
      <w:lvlJc w:val="left"/>
      <w:pPr>
        <w:tabs>
          <w:tab w:val="num" w:pos="6480"/>
        </w:tabs>
        <w:ind w:left="6480" w:hanging="360"/>
      </w:pPr>
      <w:rPr>
        <w:rFonts w:ascii="Wingdings 3" w:hAnsi="Wingdings 3" w:hint="default"/>
      </w:rPr>
    </w:lvl>
  </w:abstractNum>
  <w:num w:numId="1">
    <w:abstractNumId w:val="29"/>
  </w:num>
  <w:num w:numId="2">
    <w:abstractNumId w:val="55"/>
  </w:num>
  <w:num w:numId="3">
    <w:abstractNumId w:val="48"/>
  </w:num>
  <w:num w:numId="4">
    <w:abstractNumId w:val="39"/>
  </w:num>
  <w:num w:numId="5">
    <w:abstractNumId w:val="40"/>
  </w:num>
  <w:num w:numId="6">
    <w:abstractNumId w:val="28"/>
  </w:num>
  <w:num w:numId="7">
    <w:abstractNumId w:val="49"/>
  </w:num>
  <w:num w:numId="8">
    <w:abstractNumId w:val="45"/>
  </w:num>
  <w:num w:numId="9">
    <w:abstractNumId w:val="38"/>
  </w:num>
  <w:num w:numId="10">
    <w:abstractNumId w:val="37"/>
  </w:num>
  <w:num w:numId="11">
    <w:abstractNumId w:val="30"/>
  </w:num>
  <w:num w:numId="12">
    <w:abstractNumId w:val="27"/>
  </w:num>
  <w:num w:numId="13">
    <w:abstractNumId w:val="24"/>
  </w:num>
  <w:num w:numId="14">
    <w:abstractNumId w:val="32"/>
  </w:num>
  <w:num w:numId="15">
    <w:abstractNumId w:val="31"/>
  </w:num>
  <w:num w:numId="16">
    <w:abstractNumId w:val="50"/>
  </w:num>
  <w:num w:numId="17">
    <w:abstractNumId w:val="42"/>
  </w:num>
  <w:num w:numId="18">
    <w:abstractNumId w:val="56"/>
  </w:num>
  <w:num w:numId="19">
    <w:abstractNumId w:val="54"/>
  </w:num>
  <w:num w:numId="20">
    <w:abstractNumId w:val="26"/>
  </w:num>
  <w:num w:numId="21">
    <w:abstractNumId w:val="44"/>
  </w:num>
  <w:num w:numId="22">
    <w:abstractNumId w:val="52"/>
  </w:num>
  <w:num w:numId="23">
    <w:abstractNumId w:val="22"/>
  </w:num>
  <w:num w:numId="24">
    <w:abstractNumId w:val="21"/>
  </w:num>
  <w:num w:numId="25">
    <w:abstractNumId w:val="20"/>
  </w:num>
  <w:num w:numId="26">
    <w:abstractNumId w:val="33"/>
  </w:num>
  <w:num w:numId="27">
    <w:abstractNumId w:val="46"/>
  </w:num>
  <w:num w:numId="28">
    <w:abstractNumId w:val="51"/>
  </w:num>
  <w:num w:numId="29">
    <w:abstractNumId w:val="35"/>
  </w:num>
  <w:num w:numId="30">
    <w:abstractNumId w:val="25"/>
  </w:num>
  <w:num w:numId="31">
    <w:abstractNumId w:val="57"/>
  </w:num>
  <w:num w:numId="32">
    <w:abstractNumId w:val="36"/>
  </w:num>
  <w:num w:numId="33">
    <w:abstractNumId w:val="23"/>
  </w:num>
  <w:num w:numId="34">
    <w:abstractNumId w:val="43"/>
  </w:num>
  <w:num w:numId="35">
    <w:abstractNumId w:val="41"/>
  </w:num>
  <w:num w:numId="36">
    <w:abstractNumId w:val="53"/>
  </w:num>
  <w:num w:numId="37">
    <w:abstractNumId w:val="34"/>
  </w:num>
  <w:num w:numId="38">
    <w:abstractNumId w:val="47"/>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2290">
      <o:colormenu v:ext="edit" fillcolor="none" strokecolor="none"/>
    </o:shapedefaults>
    <o:shapelayout v:ext="edit">
      <o:idmap v:ext="edit" data="4"/>
    </o:shapelayout>
  </w:hdrShapeDefaults>
  <w:footnotePr>
    <w:footnote w:id="0"/>
    <w:footnote w:id="1"/>
  </w:footnotePr>
  <w:endnotePr>
    <w:endnote w:id="0"/>
    <w:endnote w:id="1"/>
  </w:endnotePr>
  <w:compat/>
  <w:rsids>
    <w:rsidRoot w:val="00A22BE2"/>
    <w:rsid w:val="000028C8"/>
    <w:rsid w:val="00003385"/>
    <w:rsid w:val="00005840"/>
    <w:rsid w:val="00006EF6"/>
    <w:rsid w:val="00025222"/>
    <w:rsid w:val="0003039D"/>
    <w:rsid w:val="00032AA3"/>
    <w:rsid w:val="00036C4E"/>
    <w:rsid w:val="00051C3B"/>
    <w:rsid w:val="0005601F"/>
    <w:rsid w:val="000728B9"/>
    <w:rsid w:val="00081003"/>
    <w:rsid w:val="00084ED7"/>
    <w:rsid w:val="00090E4C"/>
    <w:rsid w:val="000944AA"/>
    <w:rsid w:val="000A264A"/>
    <w:rsid w:val="000A7E7D"/>
    <w:rsid w:val="000B7C20"/>
    <w:rsid w:val="000C3191"/>
    <w:rsid w:val="000C32B7"/>
    <w:rsid w:val="000C55E8"/>
    <w:rsid w:val="000C64ED"/>
    <w:rsid w:val="000D4594"/>
    <w:rsid w:val="000D52D4"/>
    <w:rsid w:val="000E0C24"/>
    <w:rsid w:val="000E0D3E"/>
    <w:rsid w:val="000E60AA"/>
    <w:rsid w:val="000E735B"/>
    <w:rsid w:val="000F17C6"/>
    <w:rsid w:val="00121983"/>
    <w:rsid w:val="00132B2A"/>
    <w:rsid w:val="00140B5B"/>
    <w:rsid w:val="001441F5"/>
    <w:rsid w:val="001471C2"/>
    <w:rsid w:val="00147419"/>
    <w:rsid w:val="001500CC"/>
    <w:rsid w:val="00154DA6"/>
    <w:rsid w:val="00157DE7"/>
    <w:rsid w:val="00161AC2"/>
    <w:rsid w:val="00165D22"/>
    <w:rsid w:val="001817EA"/>
    <w:rsid w:val="001A6EA2"/>
    <w:rsid w:val="001B0055"/>
    <w:rsid w:val="001B2DFC"/>
    <w:rsid w:val="001D0065"/>
    <w:rsid w:val="001D24B5"/>
    <w:rsid w:val="001D3F47"/>
    <w:rsid w:val="001D650B"/>
    <w:rsid w:val="001E5CE3"/>
    <w:rsid w:val="001F4CBF"/>
    <w:rsid w:val="001F78C2"/>
    <w:rsid w:val="00212B02"/>
    <w:rsid w:val="00214ECB"/>
    <w:rsid w:val="0022680B"/>
    <w:rsid w:val="002362C3"/>
    <w:rsid w:val="00241DBD"/>
    <w:rsid w:val="00253DED"/>
    <w:rsid w:val="0025551A"/>
    <w:rsid w:val="002565C1"/>
    <w:rsid w:val="00260DE3"/>
    <w:rsid w:val="002613F3"/>
    <w:rsid w:val="00264240"/>
    <w:rsid w:val="00280135"/>
    <w:rsid w:val="00282CE3"/>
    <w:rsid w:val="00286CCE"/>
    <w:rsid w:val="002872E0"/>
    <w:rsid w:val="002903A5"/>
    <w:rsid w:val="002A3A9A"/>
    <w:rsid w:val="002A665E"/>
    <w:rsid w:val="002B4B67"/>
    <w:rsid w:val="002C2FA8"/>
    <w:rsid w:val="002C639A"/>
    <w:rsid w:val="002D78DF"/>
    <w:rsid w:val="002F0DCC"/>
    <w:rsid w:val="002F1D35"/>
    <w:rsid w:val="002F43B8"/>
    <w:rsid w:val="00301D63"/>
    <w:rsid w:val="003062E0"/>
    <w:rsid w:val="00306F5D"/>
    <w:rsid w:val="00330C20"/>
    <w:rsid w:val="00331396"/>
    <w:rsid w:val="0033449A"/>
    <w:rsid w:val="0034051A"/>
    <w:rsid w:val="003463E9"/>
    <w:rsid w:val="0035300A"/>
    <w:rsid w:val="00364DFC"/>
    <w:rsid w:val="0036531F"/>
    <w:rsid w:val="00365518"/>
    <w:rsid w:val="00372294"/>
    <w:rsid w:val="003733E3"/>
    <w:rsid w:val="00382BD0"/>
    <w:rsid w:val="00387B76"/>
    <w:rsid w:val="0039126B"/>
    <w:rsid w:val="00392DEF"/>
    <w:rsid w:val="00394934"/>
    <w:rsid w:val="00395148"/>
    <w:rsid w:val="003A3688"/>
    <w:rsid w:val="003A44CC"/>
    <w:rsid w:val="003A46CF"/>
    <w:rsid w:val="003B0225"/>
    <w:rsid w:val="003B4DEE"/>
    <w:rsid w:val="003C482F"/>
    <w:rsid w:val="003C7211"/>
    <w:rsid w:val="003D36B6"/>
    <w:rsid w:val="003D4F6F"/>
    <w:rsid w:val="003E2E5A"/>
    <w:rsid w:val="003E3960"/>
    <w:rsid w:val="003E4274"/>
    <w:rsid w:val="003E4CC8"/>
    <w:rsid w:val="003E6130"/>
    <w:rsid w:val="003E651A"/>
    <w:rsid w:val="003F0C45"/>
    <w:rsid w:val="003F3D25"/>
    <w:rsid w:val="003F4E5A"/>
    <w:rsid w:val="0040672D"/>
    <w:rsid w:val="00435BF4"/>
    <w:rsid w:val="00436265"/>
    <w:rsid w:val="00440216"/>
    <w:rsid w:val="004445BE"/>
    <w:rsid w:val="00445C05"/>
    <w:rsid w:val="00450CE3"/>
    <w:rsid w:val="00462287"/>
    <w:rsid w:val="00462B6A"/>
    <w:rsid w:val="0047263D"/>
    <w:rsid w:val="00493939"/>
    <w:rsid w:val="00495379"/>
    <w:rsid w:val="004A0C77"/>
    <w:rsid w:val="004A4B9A"/>
    <w:rsid w:val="004B4DC0"/>
    <w:rsid w:val="004B60FF"/>
    <w:rsid w:val="004C4917"/>
    <w:rsid w:val="004D128E"/>
    <w:rsid w:val="004D3F68"/>
    <w:rsid w:val="004D4AE6"/>
    <w:rsid w:val="004D59FF"/>
    <w:rsid w:val="004E6076"/>
    <w:rsid w:val="004F441F"/>
    <w:rsid w:val="00500C2D"/>
    <w:rsid w:val="00500FAE"/>
    <w:rsid w:val="00503AA5"/>
    <w:rsid w:val="00516756"/>
    <w:rsid w:val="00521A84"/>
    <w:rsid w:val="00526289"/>
    <w:rsid w:val="00531199"/>
    <w:rsid w:val="00536279"/>
    <w:rsid w:val="00536FDB"/>
    <w:rsid w:val="00540C86"/>
    <w:rsid w:val="005455DC"/>
    <w:rsid w:val="0054566E"/>
    <w:rsid w:val="00546211"/>
    <w:rsid w:val="005511BC"/>
    <w:rsid w:val="00551AA5"/>
    <w:rsid w:val="00551D18"/>
    <w:rsid w:val="00555D16"/>
    <w:rsid w:val="0056120B"/>
    <w:rsid w:val="00577253"/>
    <w:rsid w:val="00580106"/>
    <w:rsid w:val="00583857"/>
    <w:rsid w:val="00586059"/>
    <w:rsid w:val="00586295"/>
    <w:rsid w:val="00587B79"/>
    <w:rsid w:val="005961C7"/>
    <w:rsid w:val="005A12E7"/>
    <w:rsid w:val="005A1765"/>
    <w:rsid w:val="005A5729"/>
    <w:rsid w:val="005A5C9C"/>
    <w:rsid w:val="005B2A24"/>
    <w:rsid w:val="005B6E8C"/>
    <w:rsid w:val="005C0984"/>
    <w:rsid w:val="005C6EC0"/>
    <w:rsid w:val="005C741C"/>
    <w:rsid w:val="005D3798"/>
    <w:rsid w:val="005D6F93"/>
    <w:rsid w:val="00605D13"/>
    <w:rsid w:val="00611845"/>
    <w:rsid w:val="006168B7"/>
    <w:rsid w:val="00640EB2"/>
    <w:rsid w:val="006475AC"/>
    <w:rsid w:val="00656716"/>
    <w:rsid w:val="00661F10"/>
    <w:rsid w:val="0066384B"/>
    <w:rsid w:val="00664B08"/>
    <w:rsid w:val="00671473"/>
    <w:rsid w:val="00671DC9"/>
    <w:rsid w:val="00674073"/>
    <w:rsid w:val="00676E44"/>
    <w:rsid w:val="00681D9C"/>
    <w:rsid w:val="006825E1"/>
    <w:rsid w:val="00685AF2"/>
    <w:rsid w:val="006930ED"/>
    <w:rsid w:val="006A2B86"/>
    <w:rsid w:val="006A2D7F"/>
    <w:rsid w:val="006A60ED"/>
    <w:rsid w:val="006A75AB"/>
    <w:rsid w:val="006B6C99"/>
    <w:rsid w:val="006D0F57"/>
    <w:rsid w:val="006E0AAF"/>
    <w:rsid w:val="006F0008"/>
    <w:rsid w:val="006F3ED1"/>
    <w:rsid w:val="0073342B"/>
    <w:rsid w:val="007369C1"/>
    <w:rsid w:val="007413D5"/>
    <w:rsid w:val="0074293E"/>
    <w:rsid w:val="00747D19"/>
    <w:rsid w:val="0076499C"/>
    <w:rsid w:val="00766A88"/>
    <w:rsid w:val="007719FA"/>
    <w:rsid w:val="00777DAB"/>
    <w:rsid w:val="0078584E"/>
    <w:rsid w:val="00795A4D"/>
    <w:rsid w:val="0079688E"/>
    <w:rsid w:val="007A34AC"/>
    <w:rsid w:val="007A658A"/>
    <w:rsid w:val="007B3398"/>
    <w:rsid w:val="007B56C4"/>
    <w:rsid w:val="007B6A11"/>
    <w:rsid w:val="007C1C37"/>
    <w:rsid w:val="007E0195"/>
    <w:rsid w:val="007F05D8"/>
    <w:rsid w:val="0080267E"/>
    <w:rsid w:val="0080381A"/>
    <w:rsid w:val="00804CFE"/>
    <w:rsid w:val="00807AE6"/>
    <w:rsid w:val="00812D25"/>
    <w:rsid w:val="00817DB8"/>
    <w:rsid w:val="00823D59"/>
    <w:rsid w:val="00837751"/>
    <w:rsid w:val="00846B59"/>
    <w:rsid w:val="00846E14"/>
    <w:rsid w:val="00854DE4"/>
    <w:rsid w:val="008550F7"/>
    <w:rsid w:val="008577DB"/>
    <w:rsid w:val="00862749"/>
    <w:rsid w:val="00862CD9"/>
    <w:rsid w:val="00885EFB"/>
    <w:rsid w:val="00895011"/>
    <w:rsid w:val="00896844"/>
    <w:rsid w:val="00896E97"/>
    <w:rsid w:val="008B47D9"/>
    <w:rsid w:val="008C5E9B"/>
    <w:rsid w:val="008C77C2"/>
    <w:rsid w:val="008D62CA"/>
    <w:rsid w:val="008E15C5"/>
    <w:rsid w:val="008E177E"/>
    <w:rsid w:val="008E242D"/>
    <w:rsid w:val="008F25BB"/>
    <w:rsid w:val="008F3CD1"/>
    <w:rsid w:val="009060AB"/>
    <w:rsid w:val="00913FDF"/>
    <w:rsid w:val="00914AFB"/>
    <w:rsid w:val="00915369"/>
    <w:rsid w:val="00921B46"/>
    <w:rsid w:val="00930594"/>
    <w:rsid w:val="00932937"/>
    <w:rsid w:val="0094173A"/>
    <w:rsid w:val="00947BE6"/>
    <w:rsid w:val="009503C2"/>
    <w:rsid w:val="00954AE9"/>
    <w:rsid w:val="00956B7F"/>
    <w:rsid w:val="00963075"/>
    <w:rsid w:val="009657C9"/>
    <w:rsid w:val="00972EBF"/>
    <w:rsid w:val="00975DEE"/>
    <w:rsid w:val="00982BE3"/>
    <w:rsid w:val="0098431A"/>
    <w:rsid w:val="00986893"/>
    <w:rsid w:val="0098709B"/>
    <w:rsid w:val="00993504"/>
    <w:rsid w:val="009A4A01"/>
    <w:rsid w:val="009B4E73"/>
    <w:rsid w:val="009C256E"/>
    <w:rsid w:val="009C461C"/>
    <w:rsid w:val="009C6BFE"/>
    <w:rsid w:val="009D2A2C"/>
    <w:rsid w:val="009D50D7"/>
    <w:rsid w:val="009D7E3A"/>
    <w:rsid w:val="009E36C4"/>
    <w:rsid w:val="009F05A8"/>
    <w:rsid w:val="009F0C7E"/>
    <w:rsid w:val="009F6B16"/>
    <w:rsid w:val="00A03D24"/>
    <w:rsid w:val="00A07F1F"/>
    <w:rsid w:val="00A130B5"/>
    <w:rsid w:val="00A22BE2"/>
    <w:rsid w:val="00A32ED8"/>
    <w:rsid w:val="00A333B9"/>
    <w:rsid w:val="00A3577B"/>
    <w:rsid w:val="00A358AC"/>
    <w:rsid w:val="00A40726"/>
    <w:rsid w:val="00A512E4"/>
    <w:rsid w:val="00A551A2"/>
    <w:rsid w:val="00A760A5"/>
    <w:rsid w:val="00A817E5"/>
    <w:rsid w:val="00A839EC"/>
    <w:rsid w:val="00A9327E"/>
    <w:rsid w:val="00A96219"/>
    <w:rsid w:val="00AA143D"/>
    <w:rsid w:val="00AB029E"/>
    <w:rsid w:val="00AB29A8"/>
    <w:rsid w:val="00AB2A6C"/>
    <w:rsid w:val="00AB5AE8"/>
    <w:rsid w:val="00AC3DF3"/>
    <w:rsid w:val="00AC44ED"/>
    <w:rsid w:val="00AC7ECC"/>
    <w:rsid w:val="00AD27B4"/>
    <w:rsid w:val="00AD3288"/>
    <w:rsid w:val="00AE30EB"/>
    <w:rsid w:val="00AE5A1F"/>
    <w:rsid w:val="00AE5D08"/>
    <w:rsid w:val="00AE7F63"/>
    <w:rsid w:val="00AF03B2"/>
    <w:rsid w:val="00AF1BFF"/>
    <w:rsid w:val="00AF2403"/>
    <w:rsid w:val="00B0103A"/>
    <w:rsid w:val="00B04693"/>
    <w:rsid w:val="00B0668F"/>
    <w:rsid w:val="00B10247"/>
    <w:rsid w:val="00B10599"/>
    <w:rsid w:val="00B15546"/>
    <w:rsid w:val="00B16EFB"/>
    <w:rsid w:val="00B21761"/>
    <w:rsid w:val="00B30C44"/>
    <w:rsid w:val="00B31EDF"/>
    <w:rsid w:val="00B36950"/>
    <w:rsid w:val="00B36C99"/>
    <w:rsid w:val="00B40000"/>
    <w:rsid w:val="00B40377"/>
    <w:rsid w:val="00B471E5"/>
    <w:rsid w:val="00B52BDD"/>
    <w:rsid w:val="00B55A02"/>
    <w:rsid w:val="00B57C32"/>
    <w:rsid w:val="00B82B6E"/>
    <w:rsid w:val="00B83033"/>
    <w:rsid w:val="00BA7205"/>
    <w:rsid w:val="00BC1036"/>
    <w:rsid w:val="00BC290B"/>
    <w:rsid w:val="00BC7239"/>
    <w:rsid w:val="00BD38F2"/>
    <w:rsid w:val="00BE028C"/>
    <w:rsid w:val="00BE2EE6"/>
    <w:rsid w:val="00BE5791"/>
    <w:rsid w:val="00BE61AE"/>
    <w:rsid w:val="00BF2B13"/>
    <w:rsid w:val="00BF5BEF"/>
    <w:rsid w:val="00C002BD"/>
    <w:rsid w:val="00C11D6C"/>
    <w:rsid w:val="00C13EF7"/>
    <w:rsid w:val="00C1553D"/>
    <w:rsid w:val="00C2544B"/>
    <w:rsid w:val="00C3242D"/>
    <w:rsid w:val="00C41574"/>
    <w:rsid w:val="00C621A0"/>
    <w:rsid w:val="00C645CC"/>
    <w:rsid w:val="00C65C15"/>
    <w:rsid w:val="00C65D05"/>
    <w:rsid w:val="00C81F01"/>
    <w:rsid w:val="00C87E75"/>
    <w:rsid w:val="00C90AD6"/>
    <w:rsid w:val="00C9430E"/>
    <w:rsid w:val="00C951C2"/>
    <w:rsid w:val="00CA3F32"/>
    <w:rsid w:val="00CB176F"/>
    <w:rsid w:val="00CC0BEE"/>
    <w:rsid w:val="00CC1DA7"/>
    <w:rsid w:val="00CD616B"/>
    <w:rsid w:val="00CE6689"/>
    <w:rsid w:val="00CE6E81"/>
    <w:rsid w:val="00CF7C7F"/>
    <w:rsid w:val="00D01D0A"/>
    <w:rsid w:val="00D022ED"/>
    <w:rsid w:val="00D02551"/>
    <w:rsid w:val="00D05385"/>
    <w:rsid w:val="00D05B56"/>
    <w:rsid w:val="00D11AE4"/>
    <w:rsid w:val="00D27151"/>
    <w:rsid w:val="00D44DF0"/>
    <w:rsid w:val="00D51246"/>
    <w:rsid w:val="00D61141"/>
    <w:rsid w:val="00D63D7E"/>
    <w:rsid w:val="00D640A8"/>
    <w:rsid w:val="00D72DF1"/>
    <w:rsid w:val="00D937FD"/>
    <w:rsid w:val="00D959A8"/>
    <w:rsid w:val="00DA7254"/>
    <w:rsid w:val="00DA7A90"/>
    <w:rsid w:val="00DB1942"/>
    <w:rsid w:val="00DB2A0E"/>
    <w:rsid w:val="00DB2C59"/>
    <w:rsid w:val="00DB3EA0"/>
    <w:rsid w:val="00DB3FF2"/>
    <w:rsid w:val="00DB40B5"/>
    <w:rsid w:val="00DD0490"/>
    <w:rsid w:val="00DD70E8"/>
    <w:rsid w:val="00DE00CA"/>
    <w:rsid w:val="00DE1FBA"/>
    <w:rsid w:val="00DE709D"/>
    <w:rsid w:val="00DF2786"/>
    <w:rsid w:val="00DF6851"/>
    <w:rsid w:val="00E00D36"/>
    <w:rsid w:val="00E062E4"/>
    <w:rsid w:val="00E07534"/>
    <w:rsid w:val="00E103F6"/>
    <w:rsid w:val="00E117E4"/>
    <w:rsid w:val="00E14932"/>
    <w:rsid w:val="00E2581C"/>
    <w:rsid w:val="00E4521D"/>
    <w:rsid w:val="00E472F8"/>
    <w:rsid w:val="00E50A2B"/>
    <w:rsid w:val="00E6222A"/>
    <w:rsid w:val="00E90872"/>
    <w:rsid w:val="00E91439"/>
    <w:rsid w:val="00EA4BFC"/>
    <w:rsid w:val="00EA62D9"/>
    <w:rsid w:val="00EC5200"/>
    <w:rsid w:val="00EC62DD"/>
    <w:rsid w:val="00EC7BC9"/>
    <w:rsid w:val="00ED4228"/>
    <w:rsid w:val="00ED7DB4"/>
    <w:rsid w:val="00EE3A32"/>
    <w:rsid w:val="00EE7C26"/>
    <w:rsid w:val="00EF4797"/>
    <w:rsid w:val="00EF6869"/>
    <w:rsid w:val="00F01814"/>
    <w:rsid w:val="00F06589"/>
    <w:rsid w:val="00F1670D"/>
    <w:rsid w:val="00F230BD"/>
    <w:rsid w:val="00F26C11"/>
    <w:rsid w:val="00F307C1"/>
    <w:rsid w:val="00F35C53"/>
    <w:rsid w:val="00F378A7"/>
    <w:rsid w:val="00F37C6C"/>
    <w:rsid w:val="00F46252"/>
    <w:rsid w:val="00F4799B"/>
    <w:rsid w:val="00F554A3"/>
    <w:rsid w:val="00F65FEC"/>
    <w:rsid w:val="00F71225"/>
    <w:rsid w:val="00F72F15"/>
    <w:rsid w:val="00F7316B"/>
    <w:rsid w:val="00F76FC5"/>
    <w:rsid w:val="00F82C5E"/>
    <w:rsid w:val="00F86C1F"/>
    <w:rsid w:val="00F9502C"/>
    <w:rsid w:val="00F979FD"/>
    <w:rsid w:val="00FA3E3F"/>
    <w:rsid w:val="00FA4554"/>
    <w:rsid w:val="00FB21A8"/>
    <w:rsid w:val="00FB36A6"/>
    <w:rsid w:val="00FC0AE4"/>
    <w:rsid w:val="00FC571B"/>
    <w:rsid w:val="00FD0D12"/>
    <w:rsid w:val="00FD0F73"/>
    <w:rsid w:val="00FE1CB0"/>
    <w:rsid w:val="00FE5899"/>
    <w:rsid w:val="00FE703D"/>
    <w:rsid w:val="00FE76BA"/>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strokecolor="none"/>
    </o:shapedefaults>
    <o:shapelayout v:ext="edit">
      <o:idmap v:ext="edit" data="1"/>
      <o:rules v:ext="edit">
        <o:r id="V:Rule5" type="connector" idref="#_x0000_s1042"/>
        <o:r id="V:Rule6" type="connector" idref="#_x0000_s1036"/>
        <o:r id="V:Rule7" type="connector" idref="#_x0000_s1040"/>
        <o:r id="V:Rule8"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BE2"/>
    <w:pPr>
      <w:widowControl w:val="0"/>
      <w:suppressAutoHyphens/>
      <w:spacing w:after="0" w:line="240" w:lineRule="auto"/>
    </w:pPr>
    <w:rPr>
      <w:rFonts w:ascii="Times New Roman" w:eastAsia="SimSun" w:hAnsi="Times New Roman" w:cs="Mangal"/>
      <w:kern w:val="1"/>
      <w:sz w:val="24"/>
      <w:szCs w:val="24"/>
      <w:lang w:val="en-US" w:eastAsia="hi-IN" w:bidi="hi-IN"/>
    </w:rPr>
  </w:style>
  <w:style w:type="paragraph" w:styleId="Heading1">
    <w:name w:val="heading 1"/>
    <w:basedOn w:val="Normal"/>
    <w:next w:val="Normal"/>
    <w:link w:val="Heading1Char"/>
    <w:uiPriority w:val="9"/>
    <w:qFormat/>
    <w:rsid w:val="00B31EDF"/>
    <w:pPr>
      <w:keepNext/>
      <w:keepLines/>
      <w:outlineLvl w:val="0"/>
    </w:pPr>
    <w:rPr>
      <w:rFonts w:eastAsiaTheme="majorEastAsia"/>
      <w:b/>
      <w:bCs/>
      <w:sz w:val="28"/>
      <w:szCs w:val="25"/>
    </w:rPr>
  </w:style>
  <w:style w:type="paragraph" w:styleId="Heading2">
    <w:name w:val="heading 2"/>
    <w:basedOn w:val="Normal"/>
    <w:next w:val="Normal"/>
    <w:link w:val="Heading2Char"/>
    <w:uiPriority w:val="9"/>
    <w:unhideWhenUsed/>
    <w:qFormat/>
    <w:rsid w:val="00B31EDF"/>
    <w:pPr>
      <w:keepNext/>
      <w:keepLines/>
      <w:outlineLvl w:val="1"/>
    </w:pPr>
    <w:rPr>
      <w:rFonts w:eastAsiaTheme="majorEastAsia"/>
      <w:b/>
      <w:bCs/>
      <w:szCs w:val="23"/>
    </w:rPr>
  </w:style>
  <w:style w:type="paragraph" w:styleId="Heading3">
    <w:name w:val="heading 3"/>
    <w:basedOn w:val="Normal"/>
    <w:next w:val="Normal"/>
    <w:link w:val="Heading3Char"/>
    <w:uiPriority w:val="9"/>
    <w:unhideWhenUsed/>
    <w:qFormat/>
    <w:rsid w:val="00E4521D"/>
    <w:pPr>
      <w:keepNext/>
      <w:keepLines/>
      <w:outlineLvl w:val="2"/>
    </w:pPr>
    <w:rPr>
      <w:rFonts w:eastAsiaTheme="majorEastAsia"/>
      <w:b/>
      <w:bCs/>
      <w:szCs w:val="21"/>
    </w:rPr>
  </w:style>
  <w:style w:type="paragraph" w:styleId="Heading4">
    <w:name w:val="heading 4"/>
    <w:basedOn w:val="Normal"/>
    <w:next w:val="Normal"/>
    <w:link w:val="Heading4Char"/>
    <w:uiPriority w:val="9"/>
    <w:unhideWhenUsed/>
    <w:qFormat/>
    <w:rsid w:val="00DB40B5"/>
    <w:pPr>
      <w:keepNext/>
      <w:keepLines/>
      <w:jc w:val="center"/>
      <w:outlineLvl w:val="3"/>
    </w:pPr>
    <w:rPr>
      <w:rFonts w:eastAsiaTheme="majorEastAsia"/>
      <w:bCs/>
      <w:iCs/>
      <w:szCs w:val="21"/>
    </w:rPr>
  </w:style>
  <w:style w:type="paragraph" w:styleId="Heading5">
    <w:name w:val="heading 5"/>
    <w:basedOn w:val="Normal"/>
    <w:next w:val="Normal"/>
    <w:link w:val="Heading5Char"/>
    <w:uiPriority w:val="9"/>
    <w:unhideWhenUsed/>
    <w:qFormat/>
    <w:rsid w:val="00B82B6E"/>
    <w:pPr>
      <w:keepNext/>
      <w:keepLines/>
      <w:jc w:val="center"/>
      <w:outlineLvl w:val="4"/>
    </w:pPr>
    <w:rPr>
      <w:rFonts w:eastAsiaTheme="majorEastAsia"/>
      <w:szCs w:val="21"/>
    </w:rPr>
  </w:style>
  <w:style w:type="paragraph" w:styleId="Heading7">
    <w:name w:val="heading 7"/>
    <w:basedOn w:val="Normal"/>
    <w:next w:val="Normal"/>
    <w:link w:val="Heading7Char"/>
    <w:uiPriority w:val="9"/>
    <w:semiHidden/>
    <w:unhideWhenUsed/>
    <w:qFormat/>
    <w:rsid w:val="002F43B8"/>
    <w:pPr>
      <w:keepNext/>
      <w:keepLines/>
      <w:spacing w:before="40"/>
      <w:outlineLvl w:val="6"/>
    </w:pPr>
    <w:rPr>
      <w:rFonts w:asciiTheme="majorHAnsi" w:eastAsiaTheme="majorEastAsia" w:hAnsiTheme="majorHAnsi"/>
      <w:i/>
      <w:iCs/>
      <w:color w:val="243F60" w:themeColor="accent1" w:themeShade="7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mptext1">
    <w:name w:val="temptext1"/>
    <w:basedOn w:val="Normal"/>
    <w:rsid w:val="00A22BE2"/>
    <w:pPr>
      <w:keepNext/>
      <w:keepLines/>
      <w:jc w:val="both"/>
    </w:pPr>
    <w:rPr>
      <w:rFonts w:ascii="Helv" w:hAnsi="Helv"/>
      <w:sz w:val="20"/>
    </w:rPr>
  </w:style>
  <w:style w:type="paragraph" w:styleId="Footer">
    <w:name w:val="footer"/>
    <w:basedOn w:val="Normal"/>
    <w:link w:val="FooterChar"/>
    <w:uiPriority w:val="99"/>
    <w:unhideWhenUsed/>
    <w:rsid w:val="00A22BE2"/>
    <w:pPr>
      <w:tabs>
        <w:tab w:val="center" w:pos="4513"/>
        <w:tab w:val="right" w:pos="9026"/>
      </w:tabs>
    </w:pPr>
    <w:rPr>
      <w:szCs w:val="21"/>
    </w:rPr>
  </w:style>
  <w:style w:type="character" w:customStyle="1" w:styleId="FooterChar">
    <w:name w:val="Footer Char"/>
    <w:basedOn w:val="DefaultParagraphFont"/>
    <w:link w:val="Footer"/>
    <w:uiPriority w:val="99"/>
    <w:rsid w:val="00A22BE2"/>
    <w:rPr>
      <w:rFonts w:ascii="Times New Roman" w:eastAsia="SimSun" w:hAnsi="Times New Roman" w:cs="Mangal"/>
      <w:kern w:val="1"/>
      <w:sz w:val="24"/>
      <w:szCs w:val="21"/>
      <w:lang w:val="en-US" w:eastAsia="hi-IN" w:bidi="hi-IN"/>
    </w:rPr>
  </w:style>
  <w:style w:type="paragraph" w:styleId="Header">
    <w:name w:val="header"/>
    <w:basedOn w:val="Normal"/>
    <w:link w:val="HeaderChar"/>
    <w:uiPriority w:val="99"/>
    <w:unhideWhenUsed/>
    <w:rsid w:val="00A22BE2"/>
    <w:pPr>
      <w:tabs>
        <w:tab w:val="center" w:pos="4513"/>
        <w:tab w:val="right" w:pos="9026"/>
      </w:tabs>
    </w:pPr>
    <w:rPr>
      <w:szCs w:val="21"/>
    </w:rPr>
  </w:style>
  <w:style w:type="character" w:customStyle="1" w:styleId="HeaderChar">
    <w:name w:val="Header Char"/>
    <w:basedOn w:val="DefaultParagraphFont"/>
    <w:link w:val="Header"/>
    <w:uiPriority w:val="99"/>
    <w:rsid w:val="00A22BE2"/>
    <w:rPr>
      <w:rFonts w:ascii="Times New Roman" w:eastAsia="SimSun" w:hAnsi="Times New Roman" w:cs="Mangal"/>
      <w:kern w:val="1"/>
      <w:sz w:val="24"/>
      <w:szCs w:val="21"/>
      <w:lang w:val="en-US" w:eastAsia="hi-IN" w:bidi="hi-IN"/>
    </w:rPr>
  </w:style>
  <w:style w:type="paragraph" w:styleId="BalloonText">
    <w:name w:val="Balloon Text"/>
    <w:basedOn w:val="Normal"/>
    <w:link w:val="BalloonTextChar"/>
    <w:uiPriority w:val="99"/>
    <w:semiHidden/>
    <w:unhideWhenUsed/>
    <w:rsid w:val="00A22BE2"/>
    <w:rPr>
      <w:rFonts w:ascii="Tahoma" w:hAnsi="Tahoma"/>
      <w:sz w:val="16"/>
      <w:szCs w:val="14"/>
    </w:rPr>
  </w:style>
  <w:style w:type="character" w:customStyle="1" w:styleId="BalloonTextChar">
    <w:name w:val="Balloon Text Char"/>
    <w:basedOn w:val="DefaultParagraphFont"/>
    <w:link w:val="BalloonText"/>
    <w:uiPriority w:val="99"/>
    <w:semiHidden/>
    <w:rsid w:val="00A22BE2"/>
    <w:rPr>
      <w:rFonts w:ascii="Tahoma" w:eastAsia="SimSun" w:hAnsi="Tahoma" w:cs="Mangal"/>
      <w:kern w:val="1"/>
      <w:sz w:val="16"/>
      <w:szCs w:val="14"/>
      <w:lang w:val="en-US" w:eastAsia="hi-IN" w:bidi="hi-IN"/>
    </w:rPr>
  </w:style>
  <w:style w:type="paragraph" w:customStyle="1" w:styleId="TableContents">
    <w:name w:val="Table Contents"/>
    <w:basedOn w:val="Normal"/>
    <w:rsid w:val="00A22BE2"/>
    <w:pPr>
      <w:suppressLineNumbers/>
    </w:pPr>
  </w:style>
  <w:style w:type="paragraph" w:styleId="ListParagraph">
    <w:name w:val="List Paragraph"/>
    <w:basedOn w:val="Normal"/>
    <w:uiPriority w:val="34"/>
    <w:qFormat/>
    <w:rsid w:val="00A22BE2"/>
    <w:pPr>
      <w:ind w:left="720"/>
    </w:pPr>
  </w:style>
  <w:style w:type="paragraph" w:styleId="BodyText">
    <w:name w:val="Body Text"/>
    <w:basedOn w:val="Normal"/>
    <w:link w:val="BodyTextChar"/>
    <w:rsid w:val="00A22BE2"/>
    <w:pPr>
      <w:spacing w:after="120"/>
    </w:pPr>
  </w:style>
  <w:style w:type="character" w:customStyle="1" w:styleId="BodyTextChar">
    <w:name w:val="Body Text Char"/>
    <w:basedOn w:val="DefaultParagraphFont"/>
    <w:link w:val="BodyText"/>
    <w:rsid w:val="00A22BE2"/>
    <w:rPr>
      <w:rFonts w:ascii="Times New Roman" w:eastAsia="SimSun" w:hAnsi="Times New Roman" w:cs="Mangal"/>
      <w:kern w:val="1"/>
      <w:sz w:val="24"/>
      <w:szCs w:val="24"/>
      <w:lang w:val="en-US" w:eastAsia="hi-IN" w:bidi="hi-IN"/>
    </w:rPr>
  </w:style>
  <w:style w:type="character" w:styleId="Strong">
    <w:name w:val="Strong"/>
    <w:qFormat/>
    <w:rsid w:val="00A96219"/>
    <w:rPr>
      <w:b/>
      <w:bCs/>
    </w:rPr>
  </w:style>
  <w:style w:type="paragraph" w:customStyle="1" w:styleId="TableHeading">
    <w:name w:val="Table Heading"/>
    <w:basedOn w:val="TableContents"/>
    <w:rsid w:val="000E735B"/>
    <w:pPr>
      <w:jc w:val="center"/>
    </w:pPr>
    <w:rPr>
      <w:b/>
      <w:bCs/>
    </w:rPr>
  </w:style>
  <w:style w:type="character" w:customStyle="1" w:styleId="Heading1Char">
    <w:name w:val="Heading 1 Char"/>
    <w:basedOn w:val="DefaultParagraphFont"/>
    <w:link w:val="Heading1"/>
    <w:uiPriority w:val="9"/>
    <w:rsid w:val="00B31EDF"/>
    <w:rPr>
      <w:rFonts w:ascii="Times New Roman" w:eastAsiaTheme="majorEastAsia" w:hAnsi="Times New Roman" w:cs="Mangal"/>
      <w:b/>
      <w:bCs/>
      <w:kern w:val="1"/>
      <w:sz w:val="28"/>
      <w:szCs w:val="25"/>
      <w:lang w:val="en-US" w:eastAsia="hi-IN" w:bidi="hi-IN"/>
    </w:rPr>
  </w:style>
  <w:style w:type="paragraph" w:styleId="TOCHeading">
    <w:name w:val="TOC Heading"/>
    <w:basedOn w:val="Heading1"/>
    <w:next w:val="Normal"/>
    <w:uiPriority w:val="39"/>
    <w:unhideWhenUsed/>
    <w:qFormat/>
    <w:rsid w:val="00FD0D12"/>
    <w:pPr>
      <w:widowControl/>
      <w:suppressAutoHyphens w:val="0"/>
      <w:spacing w:line="276" w:lineRule="auto"/>
      <w:outlineLvl w:val="9"/>
    </w:pPr>
    <w:rPr>
      <w:rFonts w:cstheme="majorBidi"/>
      <w:kern w:val="0"/>
      <w:szCs w:val="28"/>
      <w:lang w:eastAsia="ja-JP" w:bidi="ar-SA"/>
    </w:rPr>
  </w:style>
  <w:style w:type="paragraph" w:styleId="TOC1">
    <w:name w:val="toc 1"/>
    <w:basedOn w:val="Normal"/>
    <w:next w:val="Normal"/>
    <w:autoRedefine/>
    <w:uiPriority w:val="39"/>
    <w:unhideWhenUsed/>
    <w:rsid w:val="003062E0"/>
    <w:pPr>
      <w:tabs>
        <w:tab w:val="right" w:leader="dot" w:pos="8630"/>
      </w:tabs>
      <w:spacing w:after="100"/>
    </w:pPr>
    <w:rPr>
      <w:b/>
      <w:noProof/>
      <w:szCs w:val="21"/>
    </w:rPr>
  </w:style>
  <w:style w:type="character" w:styleId="Hyperlink">
    <w:name w:val="Hyperlink"/>
    <w:basedOn w:val="DefaultParagraphFont"/>
    <w:uiPriority w:val="99"/>
    <w:unhideWhenUsed/>
    <w:rsid w:val="0005601F"/>
    <w:rPr>
      <w:color w:val="0000FF" w:themeColor="hyperlink"/>
      <w:u w:val="single"/>
    </w:rPr>
  </w:style>
  <w:style w:type="character" w:customStyle="1" w:styleId="Heading2Char">
    <w:name w:val="Heading 2 Char"/>
    <w:basedOn w:val="DefaultParagraphFont"/>
    <w:link w:val="Heading2"/>
    <w:uiPriority w:val="9"/>
    <w:rsid w:val="00B31EDF"/>
    <w:rPr>
      <w:rFonts w:ascii="Times New Roman" w:eastAsiaTheme="majorEastAsia" w:hAnsi="Times New Roman" w:cs="Mangal"/>
      <w:b/>
      <w:bCs/>
      <w:kern w:val="1"/>
      <w:sz w:val="24"/>
      <w:szCs w:val="23"/>
      <w:lang w:val="en-US" w:eastAsia="hi-IN" w:bidi="hi-IN"/>
    </w:rPr>
  </w:style>
  <w:style w:type="paragraph" w:styleId="EndnoteText">
    <w:name w:val="endnote text"/>
    <w:basedOn w:val="Normal"/>
    <w:link w:val="EndnoteTextChar"/>
    <w:uiPriority w:val="99"/>
    <w:semiHidden/>
    <w:unhideWhenUsed/>
    <w:rsid w:val="0005601F"/>
    <w:rPr>
      <w:sz w:val="20"/>
      <w:szCs w:val="18"/>
    </w:rPr>
  </w:style>
  <w:style w:type="character" w:customStyle="1" w:styleId="EndnoteTextChar">
    <w:name w:val="Endnote Text Char"/>
    <w:basedOn w:val="DefaultParagraphFont"/>
    <w:link w:val="EndnoteText"/>
    <w:uiPriority w:val="99"/>
    <w:semiHidden/>
    <w:rsid w:val="0005601F"/>
    <w:rPr>
      <w:rFonts w:ascii="Times New Roman" w:eastAsia="SimSun" w:hAnsi="Times New Roman" w:cs="Mangal"/>
      <w:kern w:val="1"/>
      <w:sz w:val="20"/>
      <w:szCs w:val="18"/>
      <w:lang w:val="en-US" w:eastAsia="hi-IN" w:bidi="hi-IN"/>
    </w:rPr>
  </w:style>
  <w:style w:type="character" w:styleId="EndnoteReference">
    <w:name w:val="endnote reference"/>
    <w:basedOn w:val="DefaultParagraphFont"/>
    <w:uiPriority w:val="99"/>
    <w:semiHidden/>
    <w:unhideWhenUsed/>
    <w:rsid w:val="0005601F"/>
    <w:rPr>
      <w:vertAlign w:val="superscript"/>
    </w:rPr>
  </w:style>
  <w:style w:type="paragraph" w:styleId="TOC2">
    <w:name w:val="toc 2"/>
    <w:basedOn w:val="Normal"/>
    <w:next w:val="Normal"/>
    <w:autoRedefine/>
    <w:uiPriority w:val="39"/>
    <w:unhideWhenUsed/>
    <w:rsid w:val="00280135"/>
    <w:pPr>
      <w:spacing w:after="100"/>
      <w:ind w:left="240"/>
    </w:pPr>
    <w:rPr>
      <w:szCs w:val="21"/>
    </w:rPr>
  </w:style>
  <w:style w:type="character" w:customStyle="1" w:styleId="Heading3Char">
    <w:name w:val="Heading 3 Char"/>
    <w:basedOn w:val="DefaultParagraphFont"/>
    <w:link w:val="Heading3"/>
    <w:uiPriority w:val="9"/>
    <w:rsid w:val="00E4521D"/>
    <w:rPr>
      <w:rFonts w:ascii="Times New Roman" w:eastAsiaTheme="majorEastAsia" w:hAnsi="Times New Roman" w:cs="Mangal"/>
      <w:b/>
      <w:bCs/>
      <w:kern w:val="1"/>
      <w:sz w:val="24"/>
      <w:szCs w:val="21"/>
      <w:lang w:val="en-US" w:eastAsia="hi-IN" w:bidi="hi-IN"/>
    </w:rPr>
  </w:style>
  <w:style w:type="paragraph" w:styleId="TOC3">
    <w:name w:val="toc 3"/>
    <w:basedOn w:val="Normal"/>
    <w:next w:val="Normal"/>
    <w:autoRedefine/>
    <w:uiPriority w:val="39"/>
    <w:unhideWhenUsed/>
    <w:rsid w:val="00F7316B"/>
    <w:pPr>
      <w:spacing w:after="100"/>
      <w:ind w:left="480"/>
    </w:pPr>
    <w:rPr>
      <w:szCs w:val="21"/>
    </w:rPr>
  </w:style>
  <w:style w:type="paragraph" w:styleId="TableofFigures">
    <w:name w:val="table of figures"/>
    <w:basedOn w:val="Normal"/>
    <w:next w:val="Normal"/>
    <w:uiPriority w:val="99"/>
    <w:unhideWhenUsed/>
    <w:rsid w:val="00090E4C"/>
    <w:rPr>
      <w:szCs w:val="21"/>
    </w:rPr>
  </w:style>
  <w:style w:type="character" w:customStyle="1" w:styleId="Heading4Char">
    <w:name w:val="Heading 4 Char"/>
    <w:basedOn w:val="DefaultParagraphFont"/>
    <w:link w:val="Heading4"/>
    <w:uiPriority w:val="9"/>
    <w:rsid w:val="00DB40B5"/>
    <w:rPr>
      <w:rFonts w:ascii="Times New Roman" w:eastAsiaTheme="majorEastAsia" w:hAnsi="Times New Roman" w:cs="Mangal"/>
      <w:bCs/>
      <w:iCs/>
      <w:kern w:val="1"/>
      <w:sz w:val="24"/>
      <w:szCs w:val="21"/>
      <w:lang w:val="en-US" w:eastAsia="hi-IN" w:bidi="hi-IN"/>
    </w:rPr>
  </w:style>
  <w:style w:type="character" w:customStyle="1" w:styleId="Heading5Char">
    <w:name w:val="Heading 5 Char"/>
    <w:basedOn w:val="DefaultParagraphFont"/>
    <w:link w:val="Heading5"/>
    <w:uiPriority w:val="9"/>
    <w:rsid w:val="00B82B6E"/>
    <w:rPr>
      <w:rFonts w:ascii="Times New Roman" w:eastAsiaTheme="majorEastAsia" w:hAnsi="Times New Roman" w:cs="Mangal"/>
      <w:kern w:val="1"/>
      <w:sz w:val="24"/>
      <w:szCs w:val="21"/>
      <w:lang w:val="en-US" w:eastAsia="hi-IN" w:bidi="hi-IN"/>
    </w:rPr>
  </w:style>
  <w:style w:type="paragraph" w:styleId="TOC4">
    <w:name w:val="toc 4"/>
    <w:basedOn w:val="Normal"/>
    <w:next w:val="Normal"/>
    <w:autoRedefine/>
    <w:uiPriority w:val="39"/>
    <w:unhideWhenUsed/>
    <w:rsid w:val="006168B7"/>
    <w:pPr>
      <w:widowControl/>
      <w:suppressAutoHyphens w:val="0"/>
      <w:spacing w:after="100" w:line="276" w:lineRule="auto"/>
      <w:ind w:left="660"/>
    </w:pPr>
    <w:rPr>
      <w:rFonts w:asciiTheme="minorHAnsi" w:eastAsiaTheme="minorEastAsia" w:hAnsiTheme="minorHAnsi" w:cstheme="minorBidi"/>
      <w:kern w:val="0"/>
      <w:sz w:val="22"/>
      <w:szCs w:val="22"/>
      <w:lang w:val="en-IN" w:eastAsia="en-IN" w:bidi="ar-SA"/>
    </w:rPr>
  </w:style>
  <w:style w:type="paragraph" w:styleId="TOC5">
    <w:name w:val="toc 5"/>
    <w:basedOn w:val="Normal"/>
    <w:next w:val="Normal"/>
    <w:autoRedefine/>
    <w:uiPriority w:val="39"/>
    <w:unhideWhenUsed/>
    <w:rsid w:val="006168B7"/>
    <w:pPr>
      <w:widowControl/>
      <w:suppressAutoHyphens w:val="0"/>
      <w:spacing w:after="100" w:line="276" w:lineRule="auto"/>
      <w:ind w:left="880"/>
    </w:pPr>
    <w:rPr>
      <w:rFonts w:asciiTheme="minorHAnsi" w:eastAsiaTheme="minorEastAsia" w:hAnsiTheme="minorHAnsi" w:cstheme="minorBidi"/>
      <w:kern w:val="0"/>
      <w:sz w:val="22"/>
      <w:szCs w:val="22"/>
      <w:lang w:val="en-IN" w:eastAsia="en-IN" w:bidi="ar-SA"/>
    </w:rPr>
  </w:style>
  <w:style w:type="paragraph" w:styleId="TOC6">
    <w:name w:val="toc 6"/>
    <w:basedOn w:val="Normal"/>
    <w:next w:val="Normal"/>
    <w:autoRedefine/>
    <w:uiPriority w:val="39"/>
    <w:unhideWhenUsed/>
    <w:rsid w:val="006168B7"/>
    <w:pPr>
      <w:widowControl/>
      <w:suppressAutoHyphens w:val="0"/>
      <w:spacing w:after="100" w:line="276" w:lineRule="auto"/>
      <w:ind w:left="1100"/>
    </w:pPr>
    <w:rPr>
      <w:rFonts w:asciiTheme="minorHAnsi" w:eastAsiaTheme="minorEastAsia" w:hAnsiTheme="minorHAnsi" w:cstheme="minorBidi"/>
      <w:kern w:val="0"/>
      <w:sz w:val="22"/>
      <w:szCs w:val="22"/>
      <w:lang w:val="en-IN" w:eastAsia="en-IN" w:bidi="ar-SA"/>
    </w:rPr>
  </w:style>
  <w:style w:type="paragraph" w:styleId="TOC7">
    <w:name w:val="toc 7"/>
    <w:basedOn w:val="Normal"/>
    <w:next w:val="Normal"/>
    <w:autoRedefine/>
    <w:uiPriority w:val="39"/>
    <w:unhideWhenUsed/>
    <w:rsid w:val="006168B7"/>
    <w:pPr>
      <w:widowControl/>
      <w:suppressAutoHyphens w:val="0"/>
      <w:spacing w:after="100" w:line="276" w:lineRule="auto"/>
      <w:ind w:left="1320"/>
    </w:pPr>
    <w:rPr>
      <w:rFonts w:asciiTheme="minorHAnsi" w:eastAsiaTheme="minorEastAsia" w:hAnsiTheme="minorHAnsi" w:cstheme="minorBidi"/>
      <w:kern w:val="0"/>
      <w:sz w:val="22"/>
      <w:szCs w:val="22"/>
      <w:lang w:val="en-IN" w:eastAsia="en-IN" w:bidi="ar-SA"/>
    </w:rPr>
  </w:style>
  <w:style w:type="paragraph" w:styleId="TOC8">
    <w:name w:val="toc 8"/>
    <w:basedOn w:val="Normal"/>
    <w:next w:val="Normal"/>
    <w:autoRedefine/>
    <w:uiPriority w:val="39"/>
    <w:unhideWhenUsed/>
    <w:rsid w:val="006168B7"/>
    <w:pPr>
      <w:widowControl/>
      <w:suppressAutoHyphens w:val="0"/>
      <w:spacing w:after="100" w:line="276" w:lineRule="auto"/>
      <w:ind w:left="1540"/>
    </w:pPr>
    <w:rPr>
      <w:rFonts w:asciiTheme="minorHAnsi" w:eastAsiaTheme="minorEastAsia" w:hAnsiTheme="minorHAnsi" w:cstheme="minorBidi"/>
      <w:kern w:val="0"/>
      <w:sz w:val="22"/>
      <w:szCs w:val="22"/>
      <w:lang w:val="en-IN" w:eastAsia="en-IN" w:bidi="ar-SA"/>
    </w:rPr>
  </w:style>
  <w:style w:type="paragraph" w:styleId="TOC9">
    <w:name w:val="toc 9"/>
    <w:basedOn w:val="Normal"/>
    <w:next w:val="Normal"/>
    <w:autoRedefine/>
    <w:uiPriority w:val="39"/>
    <w:unhideWhenUsed/>
    <w:rsid w:val="006168B7"/>
    <w:pPr>
      <w:widowControl/>
      <w:suppressAutoHyphens w:val="0"/>
      <w:spacing w:after="100" w:line="276" w:lineRule="auto"/>
      <w:ind w:left="1760"/>
    </w:pPr>
    <w:rPr>
      <w:rFonts w:asciiTheme="minorHAnsi" w:eastAsiaTheme="minorEastAsia" w:hAnsiTheme="minorHAnsi" w:cstheme="minorBidi"/>
      <w:kern w:val="0"/>
      <w:sz w:val="22"/>
      <w:szCs w:val="22"/>
      <w:lang w:val="en-IN" w:eastAsia="en-IN" w:bidi="ar-SA"/>
    </w:rPr>
  </w:style>
  <w:style w:type="character" w:styleId="HTMLCite">
    <w:name w:val="HTML Cite"/>
    <w:basedOn w:val="DefaultParagraphFont"/>
    <w:uiPriority w:val="99"/>
    <w:semiHidden/>
    <w:unhideWhenUsed/>
    <w:rsid w:val="00C41574"/>
    <w:rPr>
      <w:i/>
      <w:iCs/>
    </w:rPr>
  </w:style>
  <w:style w:type="paragraph" w:styleId="Title">
    <w:name w:val="Title"/>
    <w:basedOn w:val="Normal"/>
    <w:link w:val="TitleChar"/>
    <w:qFormat/>
    <w:rsid w:val="00E07534"/>
    <w:pPr>
      <w:widowControl/>
      <w:suppressAutoHyphens w:val="0"/>
      <w:jc w:val="center"/>
    </w:pPr>
    <w:rPr>
      <w:rFonts w:eastAsia="Times New Roman" w:cs="Times New Roman"/>
      <w:b/>
      <w:kern w:val="0"/>
      <w:sz w:val="36"/>
      <w:szCs w:val="44"/>
      <w:lang w:eastAsia="en-US" w:bidi="ar-SA"/>
    </w:rPr>
  </w:style>
  <w:style w:type="character" w:customStyle="1" w:styleId="TitleChar">
    <w:name w:val="Title Char"/>
    <w:basedOn w:val="DefaultParagraphFont"/>
    <w:link w:val="Title"/>
    <w:rsid w:val="00E07534"/>
    <w:rPr>
      <w:rFonts w:ascii="Times New Roman" w:eastAsia="Times New Roman" w:hAnsi="Times New Roman" w:cs="Times New Roman"/>
      <w:b/>
      <w:sz w:val="36"/>
      <w:szCs w:val="44"/>
      <w:lang w:val="en-US"/>
    </w:rPr>
  </w:style>
  <w:style w:type="numbering" w:customStyle="1" w:styleId="Style1">
    <w:name w:val="Style1"/>
    <w:uiPriority w:val="99"/>
    <w:rsid w:val="00032AA3"/>
    <w:pPr>
      <w:numPr>
        <w:numId w:val="1"/>
      </w:numPr>
    </w:pPr>
  </w:style>
  <w:style w:type="paragraph" w:customStyle="1" w:styleId="Normal1">
    <w:name w:val="Normal1"/>
    <w:rsid w:val="003733E3"/>
    <w:pPr>
      <w:spacing w:after="0"/>
    </w:pPr>
    <w:rPr>
      <w:rFonts w:ascii="Arial" w:eastAsia="Arial" w:hAnsi="Arial" w:cs="Arial"/>
      <w:color w:val="000000"/>
      <w:szCs w:val="20"/>
      <w:lang w:eastAsia="en-IN"/>
    </w:rPr>
  </w:style>
  <w:style w:type="paragraph" w:styleId="BodyTextIndent">
    <w:name w:val="Body Text Indent"/>
    <w:basedOn w:val="Normal"/>
    <w:link w:val="BodyTextIndentChar"/>
    <w:uiPriority w:val="99"/>
    <w:semiHidden/>
    <w:unhideWhenUsed/>
    <w:rsid w:val="001D24B5"/>
    <w:pPr>
      <w:spacing w:after="120"/>
      <w:ind w:left="283"/>
    </w:pPr>
    <w:rPr>
      <w:szCs w:val="21"/>
    </w:rPr>
  </w:style>
  <w:style w:type="character" w:customStyle="1" w:styleId="BodyTextIndentChar">
    <w:name w:val="Body Text Indent Char"/>
    <w:basedOn w:val="DefaultParagraphFont"/>
    <w:link w:val="BodyTextIndent"/>
    <w:uiPriority w:val="99"/>
    <w:semiHidden/>
    <w:rsid w:val="001D24B5"/>
    <w:rPr>
      <w:rFonts w:ascii="Times New Roman" w:eastAsia="SimSun" w:hAnsi="Times New Roman" w:cs="Mangal"/>
      <w:kern w:val="1"/>
      <w:sz w:val="24"/>
      <w:szCs w:val="21"/>
      <w:lang w:val="en-US" w:eastAsia="hi-IN" w:bidi="hi-IN"/>
    </w:rPr>
  </w:style>
  <w:style w:type="paragraph" w:customStyle="1" w:styleId="Default">
    <w:name w:val="Default"/>
    <w:rsid w:val="004D4AE6"/>
    <w:pPr>
      <w:autoSpaceDE w:val="0"/>
      <w:autoSpaceDN w:val="0"/>
      <w:adjustRightInd w:val="0"/>
      <w:spacing w:after="0" w:line="240" w:lineRule="auto"/>
    </w:pPr>
    <w:rPr>
      <w:rFonts w:ascii="Times New Roman" w:hAnsi="Times New Roman" w:cs="Times New Roman"/>
      <w:color w:val="000000"/>
      <w:sz w:val="24"/>
      <w:szCs w:val="24"/>
      <w:lang w:val="en-US" w:bidi="gu-IN"/>
    </w:rPr>
  </w:style>
  <w:style w:type="character" w:customStyle="1" w:styleId="Heading7Char">
    <w:name w:val="Heading 7 Char"/>
    <w:basedOn w:val="DefaultParagraphFont"/>
    <w:link w:val="Heading7"/>
    <w:uiPriority w:val="9"/>
    <w:semiHidden/>
    <w:rsid w:val="002F43B8"/>
    <w:rPr>
      <w:rFonts w:asciiTheme="majorHAnsi" w:eastAsiaTheme="majorEastAsia" w:hAnsiTheme="majorHAnsi" w:cs="Mangal"/>
      <w:i/>
      <w:iCs/>
      <w:color w:val="243F60" w:themeColor="accent1" w:themeShade="7F"/>
      <w:kern w:val="1"/>
      <w:sz w:val="24"/>
      <w:szCs w:val="21"/>
      <w:lang w:val="en-US" w:eastAsia="hi-IN" w:bidi="hi-IN"/>
    </w:rPr>
  </w:style>
  <w:style w:type="table" w:styleId="TableGrid">
    <w:name w:val="Table Grid"/>
    <w:basedOn w:val="TableNormal"/>
    <w:uiPriority w:val="39"/>
    <w:rsid w:val="0080381A"/>
    <w:pPr>
      <w:spacing w:after="0" w:line="240" w:lineRule="auto"/>
    </w:pPr>
    <w:rPr>
      <w:rFonts w:eastAsiaTheme="minorEastAsia"/>
      <w:sz w:val="21"/>
      <w:szCs w:val="21"/>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rsid w:val="0080381A"/>
    <w:pPr>
      <w:widowControl/>
      <w:suppressAutoHyphens w:val="0"/>
      <w:autoSpaceDE w:val="0"/>
      <w:autoSpaceDN w:val="0"/>
      <w:spacing w:after="120" w:line="264" w:lineRule="auto"/>
    </w:pPr>
    <w:rPr>
      <w:rFonts w:asciiTheme="minorHAnsi" w:eastAsia="Times New Roman" w:hAnsiTheme="minorHAnsi" w:cs="Times New Roman"/>
      <w:kern w:val="0"/>
      <w:sz w:val="22"/>
      <w:szCs w:val="22"/>
      <w:lang w:val="en-IN" w:eastAsia="en-US" w:bidi="ar-SA"/>
    </w:rPr>
  </w:style>
  <w:style w:type="paragraph" w:styleId="NormalWeb">
    <w:name w:val="Normal (Web)"/>
    <w:basedOn w:val="Normal"/>
    <w:uiPriority w:val="99"/>
    <w:semiHidden/>
    <w:unhideWhenUsed/>
    <w:rsid w:val="003F0C45"/>
    <w:pPr>
      <w:widowControl/>
      <w:suppressAutoHyphens w:val="0"/>
      <w:spacing w:before="100" w:beforeAutospacing="1" w:after="100" w:afterAutospacing="1"/>
    </w:pPr>
    <w:rPr>
      <w:rFonts w:eastAsia="Times New Roman" w:cs="Times New Roman"/>
      <w:kern w:val="0"/>
      <w:lang w:eastAsia="en-US" w:bidi="ar-SA"/>
    </w:rPr>
  </w:style>
</w:styles>
</file>

<file path=word/webSettings.xml><?xml version="1.0" encoding="utf-8"?>
<w:webSettings xmlns:r="http://schemas.openxmlformats.org/officeDocument/2006/relationships" xmlns:w="http://schemas.openxmlformats.org/wordprocessingml/2006/main">
  <w:divs>
    <w:div w:id="77143725">
      <w:bodyDiv w:val="1"/>
      <w:marLeft w:val="0"/>
      <w:marRight w:val="0"/>
      <w:marTop w:val="0"/>
      <w:marBottom w:val="0"/>
      <w:divBdr>
        <w:top w:val="none" w:sz="0" w:space="0" w:color="auto"/>
        <w:left w:val="none" w:sz="0" w:space="0" w:color="auto"/>
        <w:bottom w:val="none" w:sz="0" w:space="0" w:color="auto"/>
        <w:right w:val="none" w:sz="0" w:space="0" w:color="auto"/>
      </w:divBdr>
      <w:divsChild>
        <w:div w:id="1734154125">
          <w:marLeft w:val="432"/>
          <w:marRight w:val="0"/>
          <w:marTop w:val="130"/>
          <w:marBottom w:val="0"/>
          <w:divBdr>
            <w:top w:val="none" w:sz="0" w:space="0" w:color="auto"/>
            <w:left w:val="none" w:sz="0" w:space="0" w:color="auto"/>
            <w:bottom w:val="none" w:sz="0" w:space="0" w:color="auto"/>
            <w:right w:val="none" w:sz="0" w:space="0" w:color="auto"/>
          </w:divBdr>
        </w:div>
      </w:divsChild>
    </w:div>
    <w:div w:id="91055130">
      <w:bodyDiv w:val="1"/>
      <w:marLeft w:val="0"/>
      <w:marRight w:val="0"/>
      <w:marTop w:val="0"/>
      <w:marBottom w:val="0"/>
      <w:divBdr>
        <w:top w:val="none" w:sz="0" w:space="0" w:color="auto"/>
        <w:left w:val="none" w:sz="0" w:space="0" w:color="auto"/>
        <w:bottom w:val="none" w:sz="0" w:space="0" w:color="auto"/>
        <w:right w:val="none" w:sz="0" w:space="0" w:color="auto"/>
      </w:divBdr>
      <w:divsChild>
        <w:div w:id="1785418500">
          <w:marLeft w:val="432"/>
          <w:marRight w:val="0"/>
          <w:marTop w:val="130"/>
          <w:marBottom w:val="0"/>
          <w:divBdr>
            <w:top w:val="none" w:sz="0" w:space="0" w:color="auto"/>
            <w:left w:val="none" w:sz="0" w:space="0" w:color="auto"/>
            <w:bottom w:val="none" w:sz="0" w:space="0" w:color="auto"/>
            <w:right w:val="none" w:sz="0" w:space="0" w:color="auto"/>
          </w:divBdr>
        </w:div>
        <w:div w:id="1902515968">
          <w:marLeft w:val="432"/>
          <w:marRight w:val="0"/>
          <w:marTop w:val="130"/>
          <w:marBottom w:val="0"/>
          <w:divBdr>
            <w:top w:val="none" w:sz="0" w:space="0" w:color="auto"/>
            <w:left w:val="none" w:sz="0" w:space="0" w:color="auto"/>
            <w:bottom w:val="none" w:sz="0" w:space="0" w:color="auto"/>
            <w:right w:val="none" w:sz="0" w:space="0" w:color="auto"/>
          </w:divBdr>
        </w:div>
        <w:div w:id="1709721675">
          <w:marLeft w:val="432"/>
          <w:marRight w:val="0"/>
          <w:marTop w:val="130"/>
          <w:marBottom w:val="0"/>
          <w:divBdr>
            <w:top w:val="none" w:sz="0" w:space="0" w:color="auto"/>
            <w:left w:val="none" w:sz="0" w:space="0" w:color="auto"/>
            <w:bottom w:val="none" w:sz="0" w:space="0" w:color="auto"/>
            <w:right w:val="none" w:sz="0" w:space="0" w:color="auto"/>
          </w:divBdr>
        </w:div>
      </w:divsChild>
    </w:div>
    <w:div w:id="237254247">
      <w:bodyDiv w:val="1"/>
      <w:marLeft w:val="0"/>
      <w:marRight w:val="0"/>
      <w:marTop w:val="0"/>
      <w:marBottom w:val="0"/>
      <w:divBdr>
        <w:top w:val="none" w:sz="0" w:space="0" w:color="auto"/>
        <w:left w:val="none" w:sz="0" w:space="0" w:color="auto"/>
        <w:bottom w:val="none" w:sz="0" w:space="0" w:color="auto"/>
        <w:right w:val="none" w:sz="0" w:space="0" w:color="auto"/>
      </w:divBdr>
      <w:divsChild>
        <w:div w:id="1324892165">
          <w:marLeft w:val="547"/>
          <w:marRight w:val="0"/>
          <w:marTop w:val="200"/>
          <w:marBottom w:val="0"/>
          <w:divBdr>
            <w:top w:val="none" w:sz="0" w:space="0" w:color="auto"/>
            <w:left w:val="none" w:sz="0" w:space="0" w:color="auto"/>
            <w:bottom w:val="none" w:sz="0" w:space="0" w:color="auto"/>
            <w:right w:val="none" w:sz="0" w:space="0" w:color="auto"/>
          </w:divBdr>
        </w:div>
        <w:div w:id="355693231">
          <w:marLeft w:val="547"/>
          <w:marRight w:val="0"/>
          <w:marTop w:val="200"/>
          <w:marBottom w:val="0"/>
          <w:divBdr>
            <w:top w:val="none" w:sz="0" w:space="0" w:color="auto"/>
            <w:left w:val="none" w:sz="0" w:space="0" w:color="auto"/>
            <w:bottom w:val="none" w:sz="0" w:space="0" w:color="auto"/>
            <w:right w:val="none" w:sz="0" w:space="0" w:color="auto"/>
          </w:divBdr>
        </w:div>
        <w:div w:id="1592810383">
          <w:marLeft w:val="547"/>
          <w:marRight w:val="0"/>
          <w:marTop w:val="200"/>
          <w:marBottom w:val="0"/>
          <w:divBdr>
            <w:top w:val="none" w:sz="0" w:space="0" w:color="auto"/>
            <w:left w:val="none" w:sz="0" w:space="0" w:color="auto"/>
            <w:bottom w:val="none" w:sz="0" w:space="0" w:color="auto"/>
            <w:right w:val="none" w:sz="0" w:space="0" w:color="auto"/>
          </w:divBdr>
        </w:div>
        <w:div w:id="380445088">
          <w:marLeft w:val="547"/>
          <w:marRight w:val="0"/>
          <w:marTop w:val="200"/>
          <w:marBottom w:val="0"/>
          <w:divBdr>
            <w:top w:val="none" w:sz="0" w:space="0" w:color="auto"/>
            <w:left w:val="none" w:sz="0" w:space="0" w:color="auto"/>
            <w:bottom w:val="none" w:sz="0" w:space="0" w:color="auto"/>
            <w:right w:val="none" w:sz="0" w:space="0" w:color="auto"/>
          </w:divBdr>
        </w:div>
        <w:div w:id="49349436">
          <w:marLeft w:val="547"/>
          <w:marRight w:val="0"/>
          <w:marTop w:val="200"/>
          <w:marBottom w:val="0"/>
          <w:divBdr>
            <w:top w:val="none" w:sz="0" w:space="0" w:color="auto"/>
            <w:left w:val="none" w:sz="0" w:space="0" w:color="auto"/>
            <w:bottom w:val="none" w:sz="0" w:space="0" w:color="auto"/>
            <w:right w:val="none" w:sz="0" w:space="0" w:color="auto"/>
          </w:divBdr>
        </w:div>
      </w:divsChild>
    </w:div>
    <w:div w:id="997881084">
      <w:bodyDiv w:val="1"/>
      <w:marLeft w:val="0"/>
      <w:marRight w:val="0"/>
      <w:marTop w:val="0"/>
      <w:marBottom w:val="0"/>
      <w:divBdr>
        <w:top w:val="none" w:sz="0" w:space="0" w:color="auto"/>
        <w:left w:val="none" w:sz="0" w:space="0" w:color="auto"/>
        <w:bottom w:val="none" w:sz="0" w:space="0" w:color="auto"/>
        <w:right w:val="none" w:sz="0" w:space="0" w:color="auto"/>
      </w:divBdr>
    </w:div>
    <w:div w:id="1178541591">
      <w:bodyDiv w:val="1"/>
      <w:marLeft w:val="0"/>
      <w:marRight w:val="0"/>
      <w:marTop w:val="0"/>
      <w:marBottom w:val="0"/>
      <w:divBdr>
        <w:top w:val="none" w:sz="0" w:space="0" w:color="auto"/>
        <w:left w:val="none" w:sz="0" w:space="0" w:color="auto"/>
        <w:bottom w:val="none" w:sz="0" w:space="0" w:color="auto"/>
        <w:right w:val="none" w:sz="0" w:space="0" w:color="auto"/>
      </w:divBdr>
      <w:divsChild>
        <w:div w:id="1255671899">
          <w:marLeft w:val="432"/>
          <w:marRight w:val="0"/>
          <w:marTop w:val="130"/>
          <w:marBottom w:val="0"/>
          <w:divBdr>
            <w:top w:val="none" w:sz="0" w:space="0" w:color="auto"/>
            <w:left w:val="none" w:sz="0" w:space="0" w:color="auto"/>
            <w:bottom w:val="none" w:sz="0" w:space="0" w:color="auto"/>
            <w:right w:val="none" w:sz="0" w:space="0" w:color="auto"/>
          </w:divBdr>
        </w:div>
        <w:div w:id="537395856">
          <w:marLeft w:val="432"/>
          <w:marRight w:val="0"/>
          <w:marTop w:val="130"/>
          <w:marBottom w:val="0"/>
          <w:divBdr>
            <w:top w:val="none" w:sz="0" w:space="0" w:color="auto"/>
            <w:left w:val="none" w:sz="0" w:space="0" w:color="auto"/>
            <w:bottom w:val="none" w:sz="0" w:space="0" w:color="auto"/>
            <w:right w:val="none" w:sz="0" w:space="0" w:color="auto"/>
          </w:divBdr>
        </w:div>
      </w:divsChild>
    </w:div>
    <w:div w:id="1226180522">
      <w:bodyDiv w:val="1"/>
      <w:marLeft w:val="0"/>
      <w:marRight w:val="0"/>
      <w:marTop w:val="0"/>
      <w:marBottom w:val="0"/>
      <w:divBdr>
        <w:top w:val="none" w:sz="0" w:space="0" w:color="auto"/>
        <w:left w:val="none" w:sz="0" w:space="0" w:color="auto"/>
        <w:bottom w:val="none" w:sz="0" w:space="0" w:color="auto"/>
        <w:right w:val="none" w:sz="0" w:space="0" w:color="auto"/>
      </w:divBdr>
    </w:div>
    <w:div w:id="1286547826">
      <w:bodyDiv w:val="1"/>
      <w:marLeft w:val="0"/>
      <w:marRight w:val="0"/>
      <w:marTop w:val="0"/>
      <w:marBottom w:val="0"/>
      <w:divBdr>
        <w:top w:val="none" w:sz="0" w:space="0" w:color="auto"/>
        <w:left w:val="none" w:sz="0" w:space="0" w:color="auto"/>
        <w:bottom w:val="none" w:sz="0" w:space="0" w:color="auto"/>
        <w:right w:val="none" w:sz="0" w:space="0" w:color="auto"/>
      </w:divBdr>
      <w:divsChild>
        <w:div w:id="940993225">
          <w:marLeft w:val="547"/>
          <w:marRight w:val="0"/>
          <w:marTop w:val="200"/>
          <w:marBottom w:val="0"/>
          <w:divBdr>
            <w:top w:val="none" w:sz="0" w:space="0" w:color="auto"/>
            <w:left w:val="none" w:sz="0" w:space="0" w:color="auto"/>
            <w:bottom w:val="none" w:sz="0" w:space="0" w:color="auto"/>
            <w:right w:val="none" w:sz="0" w:space="0" w:color="auto"/>
          </w:divBdr>
        </w:div>
        <w:div w:id="1176379032">
          <w:marLeft w:val="547"/>
          <w:marRight w:val="0"/>
          <w:marTop w:val="200"/>
          <w:marBottom w:val="0"/>
          <w:divBdr>
            <w:top w:val="none" w:sz="0" w:space="0" w:color="auto"/>
            <w:left w:val="none" w:sz="0" w:space="0" w:color="auto"/>
            <w:bottom w:val="none" w:sz="0" w:space="0" w:color="auto"/>
            <w:right w:val="none" w:sz="0" w:space="0" w:color="auto"/>
          </w:divBdr>
        </w:div>
        <w:div w:id="945036334">
          <w:marLeft w:val="547"/>
          <w:marRight w:val="0"/>
          <w:marTop w:val="200"/>
          <w:marBottom w:val="0"/>
          <w:divBdr>
            <w:top w:val="none" w:sz="0" w:space="0" w:color="auto"/>
            <w:left w:val="none" w:sz="0" w:space="0" w:color="auto"/>
            <w:bottom w:val="none" w:sz="0" w:space="0" w:color="auto"/>
            <w:right w:val="none" w:sz="0" w:space="0" w:color="auto"/>
          </w:divBdr>
        </w:div>
        <w:div w:id="693847000">
          <w:marLeft w:val="547"/>
          <w:marRight w:val="0"/>
          <w:marTop w:val="200"/>
          <w:marBottom w:val="0"/>
          <w:divBdr>
            <w:top w:val="none" w:sz="0" w:space="0" w:color="auto"/>
            <w:left w:val="none" w:sz="0" w:space="0" w:color="auto"/>
            <w:bottom w:val="none" w:sz="0" w:space="0" w:color="auto"/>
            <w:right w:val="none" w:sz="0" w:space="0" w:color="auto"/>
          </w:divBdr>
        </w:div>
        <w:div w:id="1658608355">
          <w:marLeft w:val="547"/>
          <w:marRight w:val="0"/>
          <w:marTop w:val="200"/>
          <w:marBottom w:val="0"/>
          <w:divBdr>
            <w:top w:val="none" w:sz="0" w:space="0" w:color="auto"/>
            <w:left w:val="none" w:sz="0" w:space="0" w:color="auto"/>
            <w:bottom w:val="none" w:sz="0" w:space="0" w:color="auto"/>
            <w:right w:val="none" w:sz="0" w:space="0" w:color="auto"/>
          </w:divBdr>
        </w:div>
      </w:divsChild>
    </w:div>
    <w:div w:id="1613634862">
      <w:bodyDiv w:val="1"/>
      <w:marLeft w:val="0"/>
      <w:marRight w:val="0"/>
      <w:marTop w:val="0"/>
      <w:marBottom w:val="0"/>
      <w:divBdr>
        <w:top w:val="none" w:sz="0" w:space="0" w:color="auto"/>
        <w:left w:val="none" w:sz="0" w:space="0" w:color="auto"/>
        <w:bottom w:val="none" w:sz="0" w:space="0" w:color="auto"/>
        <w:right w:val="none" w:sz="0" w:space="0" w:color="auto"/>
      </w:divBdr>
      <w:divsChild>
        <w:div w:id="606934697">
          <w:marLeft w:val="432"/>
          <w:marRight w:val="0"/>
          <w:marTop w:val="130"/>
          <w:marBottom w:val="0"/>
          <w:divBdr>
            <w:top w:val="none" w:sz="0" w:space="0" w:color="auto"/>
            <w:left w:val="none" w:sz="0" w:space="0" w:color="auto"/>
            <w:bottom w:val="none" w:sz="0" w:space="0" w:color="auto"/>
            <w:right w:val="none" w:sz="0" w:space="0" w:color="auto"/>
          </w:divBdr>
        </w:div>
      </w:divsChild>
    </w:div>
    <w:div w:id="1869365325">
      <w:bodyDiv w:val="1"/>
      <w:marLeft w:val="0"/>
      <w:marRight w:val="0"/>
      <w:marTop w:val="0"/>
      <w:marBottom w:val="0"/>
      <w:divBdr>
        <w:top w:val="none" w:sz="0" w:space="0" w:color="auto"/>
        <w:left w:val="none" w:sz="0" w:space="0" w:color="auto"/>
        <w:bottom w:val="none" w:sz="0" w:space="0" w:color="auto"/>
        <w:right w:val="none" w:sz="0" w:space="0" w:color="auto"/>
      </w:divBdr>
    </w:div>
    <w:div w:id="1928684467">
      <w:bodyDiv w:val="1"/>
      <w:marLeft w:val="0"/>
      <w:marRight w:val="0"/>
      <w:marTop w:val="0"/>
      <w:marBottom w:val="0"/>
      <w:divBdr>
        <w:top w:val="none" w:sz="0" w:space="0" w:color="auto"/>
        <w:left w:val="none" w:sz="0" w:space="0" w:color="auto"/>
        <w:bottom w:val="none" w:sz="0" w:space="0" w:color="auto"/>
        <w:right w:val="none" w:sz="0" w:space="0" w:color="auto"/>
      </w:divBdr>
    </w:div>
    <w:div w:id="2040816650">
      <w:bodyDiv w:val="1"/>
      <w:marLeft w:val="0"/>
      <w:marRight w:val="0"/>
      <w:marTop w:val="0"/>
      <w:marBottom w:val="0"/>
      <w:divBdr>
        <w:top w:val="none" w:sz="0" w:space="0" w:color="auto"/>
        <w:left w:val="none" w:sz="0" w:space="0" w:color="auto"/>
        <w:bottom w:val="none" w:sz="0" w:space="0" w:color="auto"/>
        <w:right w:val="none" w:sz="0" w:space="0" w:color="auto"/>
      </w:divBdr>
      <w:divsChild>
        <w:div w:id="515920192">
          <w:marLeft w:val="432"/>
          <w:marRight w:val="0"/>
          <w:marTop w:val="130"/>
          <w:marBottom w:val="0"/>
          <w:divBdr>
            <w:top w:val="none" w:sz="0" w:space="0" w:color="auto"/>
            <w:left w:val="none" w:sz="0" w:space="0" w:color="auto"/>
            <w:bottom w:val="none" w:sz="0" w:space="0" w:color="auto"/>
            <w:right w:val="none" w:sz="0" w:space="0" w:color="auto"/>
          </w:divBdr>
        </w:div>
        <w:div w:id="868835211">
          <w:marLeft w:val="432"/>
          <w:marRight w:val="0"/>
          <w:marTop w:val="130"/>
          <w:marBottom w:val="0"/>
          <w:divBdr>
            <w:top w:val="none" w:sz="0" w:space="0" w:color="auto"/>
            <w:left w:val="none" w:sz="0" w:space="0" w:color="auto"/>
            <w:bottom w:val="none" w:sz="0" w:space="0" w:color="auto"/>
            <w:right w:val="none" w:sz="0" w:space="0" w:color="auto"/>
          </w:divBdr>
        </w:div>
      </w:divsChild>
    </w:div>
    <w:div w:id="2096052933">
      <w:bodyDiv w:val="1"/>
      <w:marLeft w:val="0"/>
      <w:marRight w:val="0"/>
      <w:marTop w:val="0"/>
      <w:marBottom w:val="0"/>
      <w:divBdr>
        <w:top w:val="none" w:sz="0" w:space="0" w:color="auto"/>
        <w:left w:val="none" w:sz="0" w:space="0" w:color="auto"/>
        <w:bottom w:val="none" w:sz="0" w:space="0" w:color="auto"/>
        <w:right w:val="none" w:sz="0" w:space="0" w:color="auto"/>
      </w:divBdr>
    </w:div>
    <w:div w:id="2108115744">
      <w:bodyDiv w:val="1"/>
      <w:marLeft w:val="0"/>
      <w:marRight w:val="0"/>
      <w:marTop w:val="0"/>
      <w:marBottom w:val="0"/>
      <w:divBdr>
        <w:top w:val="none" w:sz="0" w:space="0" w:color="auto"/>
        <w:left w:val="none" w:sz="0" w:space="0" w:color="auto"/>
        <w:bottom w:val="none" w:sz="0" w:space="0" w:color="auto"/>
        <w:right w:val="none" w:sz="0" w:space="0" w:color="auto"/>
      </w:divBdr>
      <w:divsChild>
        <w:div w:id="1807812350">
          <w:marLeft w:val="432"/>
          <w:marRight w:val="0"/>
          <w:marTop w:val="130"/>
          <w:marBottom w:val="0"/>
          <w:divBdr>
            <w:top w:val="none" w:sz="0" w:space="0" w:color="auto"/>
            <w:left w:val="none" w:sz="0" w:space="0" w:color="auto"/>
            <w:bottom w:val="none" w:sz="0" w:space="0" w:color="auto"/>
            <w:right w:val="none" w:sz="0" w:space="0" w:color="auto"/>
          </w:divBdr>
        </w:div>
        <w:div w:id="1283463021">
          <w:marLeft w:val="432"/>
          <w:marRight w:val="0"/>
          <w:marTop w:val="130"/>
          <w:marBottom w:val="0"/>
          <w:divBdr>
            <w:top w:val="none" w:sz="0" w:space="0" w:color="auto"/>
            <w:left w:val="none" w:sz="0" w:space="0" w:color="auto"/>
            <w:bottom w:val="none" w:sz="0" w:space="0" w:color="auto"/>
            <w:right w:val="none" w:sz="0" w:space="0" w:color="auto"/>
          </w:divBdr>
        </w:div>
        <w:div w:id="826163865">
          <w:marLeft w:val="432"/>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3ACE02-6619-4092-9A9F-1548FA5BF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33</Pages>
  <Words>1845</Words>
  <Characters>10517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Ascott</dc:creator>
  <cp:lastModifiedBy>Windows User</cp:lastModifiedBy>
  <cp:revision>3</cp:revision>
  <cp:lastPrinted>2021-04-25T05:29:00Z</cp:lastPrinted>
  <dcterms:created xsi:type="dcterms:W3CDTF">2021-04-27T04:03:00Z</dcterms:created>
  <dcterms:modified xsi:type="dcterms:W3CDTF">2021-04-27T15:29:00Z</dcterms:modified>
</cp:coreProperties>
</file>